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BDAB" w14:textId="5F51726E" w:rsidR="008C3253" w:rsidRPr="00CF1783" w:rsidRDefault="006B5AC1" w:rsidP="0054358A">
      <w:pPr>
        <w:pStyle w:val="ContentOutdentY"/>
        <w:rPr>
          <w:color w:val="92D050"/>
          <w:lang w:val="en-US"/>
        </w:rPr>
      </w:pPr>
      <w:r>
        <w:rPr>
          <w:color w:val="92D050"/>
          <w:lang w:val="en-US"/>
        </w:rPr>
        <w:fldChar w:fldCharType="begin"/>
      </w:r>
      <w:r>
        <w:rPr>
          <w:color w:val="92D050"/>
          <w:lang w:val="en-US"/>
        </w:rPr>
        <w:instrText xml:space="preserve"> TITLE   \* MERGEFORMAT </w:instrText>
      </w:r>
      <w:r>
        <w:rPr>
          <w:color w:val="92D050"/>
          <w:lang w:val="en-US"/>
        </w:rPr>
        <w:fldChar w:fldCharType="separate"/>
      </w:r>
      <w:r>
        <w:rPr>
          <w:color w:val="92D050"/>
          <w:lang w:val="en-US"/>
        </w:rPr>
        <w:t>YPR-IN-BAB-QSF-620-03-31 Checklist for Welding</w:t>
      </w:r>
      <w:r>
        <w:rPr>
          <w:color w:val="92D050"/>
          <w:lang w:val="en-US"/>
        </w:rPr>
        <w:fldChar w:fldCharType="end"/>
      </w:r>
    </w:p>
    <w:tbl>
      <w:tblPr>
        <w:tblpPr w:leftFromText="180" w:rightFromText="180" w:vertAnchor="text" w:horzAnchor="margin" w:tblpXSpec="center" w:tblpY="108"/>
        <w:tblW w:w="11556" w:type="dxa"/>
        <w:tblLook w:val="04A0" w:firstRow="1" w:lastRow="0" w:firstColumn="1" w:lastColumn="0" w:noHBand="0" w:noVBand="1"/>
      </w:tblPr>
      <w:tblGrid>
        <w:gridCol w:w="652"/>
        <w:gridCol w:w="436"/>
        <w:gridCol w:w="833"/>
        <w:gridCol w:w="927"/>
        <w:gridCol w:w="1539"/>
        <w:gridCol w:w="1610"/>
        <w:gridCol w:w="1048"/>
        <w:gridCol w:w="700"/>
        <w:gridCol w:w="616"/>
        <w:gridCol w:w="702"/>
        <w:gridCol w:w="2493"/>
      </w:tblGrid>
      <w:tr w:rsidR="002D0762" w:rsidRPr="007667B3" w14:paraId="38A0C040" w14:textId="77777777" w:rsidTr="00D95E2C">
        <w:trPr>
          <w:trHeight w:val="945"/>
        </w:trPr>
        <w:tc>
          <w:tcPr>
            <w:tcW w:w="11556" w:type="dxa"/>
            <w:gridSpan w:val="11"/>
            <w:tcBorders>
              <w:top w:val="double" w:sz="6" w:space="0" w:color="auto"/>
              <w:left w:val="double" w:sz="6" w:space="0" w:color="auto"/>
              <w:bottom w:val="double" w:sz="4" w:space="0" w:color="auto"/>
              <w:right w:val="double" w:sz="6" w:space="0" w:color="auto"/>
            </w:tcBorders>
            <w:shd w:val="clear" w:color="000000" w:fill="FFFFFF"/>
          </w:tcPr>
          <w:p w14:paraId="7BF3954A" w14:textId="4AF3D3F4" w:rsidR="002D0762" w:rsidRDefault="002D0762" w:rsidP="002D0762">
            <w:pPr>
              <w:rPr>
                <w:rFonts w:ascii="Mangal" w:eastAsia="Times New Roman" w:hAnsi="Mangal" w:cs="Mang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Title:</w:t>
            </w:r>
            <w:r>
              <w:rPr>
                <w:rFonts w:hint="cs"/>
              </w:rPr>
              <w:t xml:space="preserve"> </w:t>
            </w:r>
            <w:r>
              <w:t xml:space="preserve"> </w:t>
            </w:r>
            <w:r w:rsidR="0070006F" w:rsidRPr="0070006F">
              <w:rPr>
                <w:rFonts w:ascii="Mangal" w:eastAsia="Times New Roman" w:hAnsi="Mangal" w:cs="Mangal" w:hint="cs"/>
                <w:lang w:val="en-US"/>
              </w:rPr>
              <w:t>वेल्डिंग</w:t>
            </w:r>
            <w:r w:rsidR="0070006F"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="0070006F" w:rsidRPr="0070006F">
              <w:rPr>
                <w:rFonts w:ascii="Mangal" w:eastAsia="Times New Roman" w:hAnsi="Mangal" w:cs="Mangal" w:hint="cs"/>
                <w:lang w:val="en-US"/>
              </w:rPr>
              <w:t>कार्य</w:t>
            </w:r>
            <w:r w:rsidR="0070006F"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="0070006F" w:rsidRPr="0070006F">
              <w:rPr>
                <w:rFonts w:ascii="Mangal" w:eastAsia="Times New Roman" w:hAnsi="Mangal" w:cs="Mangal" w:hint="cs"/>
                <w:lang w:val="en-US"/>
              </w:rPr>
              <w:t>करने</w:t>
            </w:r>
            <w:r w:rsidR="0070006F"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="0070006F" w:rsidRPr="0070006F">
              <w:rPr>
                <w:rFonts w:ascii="Mangal" w:eastAsia="Times New Roman" w:hAnsi="Mangal" w:cs="Mangal" w:hint="cs"/>
                <w:lang w:val="en-US"/>
              </w:rPr>
              <w:t>हेतु</w:t>
            </w:r>
            <w:r w:rsidR="0070006F"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="0070006F" w:rsidRPr="0070006F">
              <w:rPr>
                <w:rFonts w:ascii="Mangal" w:eastAsia="Times New Roman" w:hAnsi="Mangal" w:cs="Mangal" w:hint="cs"/>
                <w:lang w:val="en-US"/>
              </w:rPr>
              <w:t>वर्क</w:t>
            </w:r>
            <w:r w:rsidR="0070006F"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="0070006F" w:rsidRPr="0070006F">
              <w:rPr>
                <w:rFonts w:ascii="Mangal" w:eastAsia="Times New Roman" w:hAnsi="Mangal" w:cs="Mangal" w:hint="cs"/>
                <w:lang w:val="en-US"/>
              </w:rPr>
              <w:t>परमिट</w:t>
            </w:r>
            <w:r w:rsidR="0070006F"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="0070006F">
              <w:rPr>
                <w:rFonts w:ascii="Mangal" w:eastAsia="Times New Roman" w:hAnsi="Mangal" w:cs="Mangal"/>
                <w:lang w:val="en-US"/>
              </w:rPr>
              <w:t xml:space="preserve">                                    </w:t>
            </w:r>
            <w:proofErr w:type="gramStart"/>
            <w:r w:rsidR="00122E82" w:rsidRPr="00122E82">
              <w:rPr>
                <w:rFonts w:ascii="Mangal" w:eastAsia="Times New Roman" w:hAnsi="Mangal" w:cs="Mangal" w:hint="cs"/>
                <w:lang w:val="en-US"/>
              </w:rPr>
              <w:t>दिनांक</w:t>
            </w:r>
            <w:r w:rsidR="00122E82" w:rsidRPr="00122E82">
              <w:rPr>
                <w:rFonts w:ascii="Mangal" w:eastAsia="Times New Roman" w:hAnsi="Mangal" w:cs="Mangal"/>
                <w:lang w:val="en-US"/>
              </w:rPr>
              <w:t xml:space="preserve"> </w:t>
            </w:r>
            <w:r>
              <w:rPr>
                <w:rFonts w:ascii="Mangal" w:eastAsia="Times New Roman" w:hAnsi="Mangal" w:cs="Mangal"/>
                <w:lang w:val="en-US"/>
              </w:rPr>
              <w:t>:</w:t>
            </w:r>
            <w:proofErr w:type="gramEnd"/>
            <w:r w:rsidR="00C67E15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="0070006F">
              <w:rPr>
                <w:rFonts w:ascii="Mangal" w:eastAsia="Times New Roman" w:hAnsi="Mangal" w:cs="Mangal"/>
                <w:lang w:val="en-US"/>
              </w:rPr>
              <w:t xml:space="preserve">  </w:t>
            </w:r>
          </w:p>
          <w:p w14:paraId="1B0C2D19" w14:textId="77777777" w:rsidR="0070006F" w:rsidRDefault="0070006F" w:rsidP="002D0762">
            <w:pPr>
              <w:rPr>
                <w:rFonts w:ascii="Mangal" w:eastAsia="Times New Roman" w:hAnsi="Mangal" w:cs="Mangal"/>
                <w:lang w:val="en-US"/>
              </w:rPr>
            </w:pPr>
            <w:r w:rsidRPr="0070006F">
              <w:rPr>
                <w:rFonts w:ascii="Mangal" w:eastAsia="Times New Roman" w:hAnsi="Mangal" w:cs="Mangal"/>
                <w:lang w:val="en-US"/>
              </w:rPr>
              <w:t>यंत्र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का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टैग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नं</w:t>
            </w:r>
            <w:r w:rsidRPr="0070006F">
              <w:rPr>
                <w:rFonts w:eastAsia="Times New Roman" w:cs="Arial"/>
                <w:lang w:val="en-US"/>
              </w:rPr>
              <w:t>:</w:t>
            </w:r>
            <w:r>
              <w:rPr>
                <w:rFonts w:eastAsia="Times New Roman" w:cs="Arial"/>
                <w:lang w:val="en-US"/>
              </w:rPr>
              <w:t xml:space="preserve">                                                                                                            </w:t>
            </w:r>
            <w:proofErr w:type="gramStart"/>
            <w:r w:rsidRPr="0070006F">
              <w:rPr>
                <w:rFonts w:ascii="Mangal" w:eastAsia="Times New Roman" w:hAnsi="Mangal" w:cs="Mangal"/>
                <w:lang w:val="en-US"/>
              </w:rPr>
              <w:t>समय</w:t>
            </w:r>
            <w:r w:rsidRPr="0070006F">
              <w:rPr>
                <w:rFonts w:eastAsia="Times New Roman" w:cs="Arial"/>
                <w:lang w:val="en-US"/>
              </w:rPr>
              <w:t>:...................</w:t>
            </w:r>
            <w:proofErr w:type="gramEnd"/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से</w:t>
            </w:r>
            <w:r w:rsidRPr="0070006F">
              <w:rPr>
                <w:rFonts w:eastAsia="Times New Roman" w:cs="Arial"/>
                <w:lang w:val="en-US"/>
              </w:rPr>
              <w:t xml:space="preserve"> ................ </w:t>
            </w:r>
            <w:r w:rsidRPr="0070006F">
              <w:rPr>
                <w:rFonts w:ascii="Mangal" w:eastAsia="Times New Roman" w:hAnsi="Mangal" w:cs="Mangal"/>
                <w:lang w:val="en-US"/>
              </w:rPr>
              <w:t>समय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तक</w:t>
            </w:r>
          </w:p>
          <w:p w14:paraId="7E9F1976" w14:textId="5E037EAF" w:rsidR="0070006F" w:rsidRPr="007667B3" w:rsidRDefault="0070006F" w:rsidP="002D0762">
            <w:pPr>
              <w:rPr>
                <w:rFonts w:eastAsia="Times New Roman" w:cs="Arial"/>
                <w:lang w:val="en-US"/>
              </w:rPr>
            </w:pPr>
            <w:r w:rsidRPr="0070006F">
              <w:rPr>
                <w:rFonts w:ascii="Mangal" w:eastAsia="Times New Roman" w:hAnsi="Mangal" w:cs="Mangal"/>
                <w:lang w:val="en-US"/>
              </w:rPr>
              <w:t>कार्य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का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विवरण</w:t>
            </w:r>
            <w:r w:rsidRPr="0070006F">
              <w:rPr>
                <w:rFonts w:eastAsia="Times New Roman" w:cs="Arial"/>
                <w:lang w:val="en-US"/>
              </w:rPr>
              <w:t>:</w:t>
            </w:r>
          </w:p>
        </w:tc>
      </w:tr>
      <w:tr w:rsidR="0070006F" w:rsidRPr="007667B3" w14:paraId="23D16C6D" w14:textId="77777777" w:rsidTr="00D51724">
        <w:trPr>
          <w:trHeight w:val="274"/>
        </w:trPr>
        <w:tc>
          <w:tcPr>
            <w:tcW w:w="652" w:type="dxa"/>
            <w:tcBorders>
              <w:top w:val="double" w:sz="4" w:space="0" w:color="auto"/>
              <w:left w:val="double" w:sz="6" w:space="0" w:color="auto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21259C" w14:textId="77777777" w:rsidR="0070006F" w:rsidRPr="0070006F" w:rsidRDefault="0070006F" w:rsidP="002D0762">
            <w:pPr>
              <w:jc w:val="center"/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क्र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>.</w:t>
            </w: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सं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>.</w:t>
            </w:r>
          </w:p>
        </w:tc>
        <w:tc>
          <w:tcPr>
            <w:tcW w:w="10904" w:type="dxa"/>
            <w:gridSpan w:val="10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1C9BE5F3" w14:textId="7CD340CC" w:rsidR="0070006F" w:rsidRPr="0070006F" w:rsidRDefault="0070006F" w:rsidP="0070006F">
            <w:pPr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वेल्डिंग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से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पहले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निम्नलिखित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सावधानियों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का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ख्याल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रखे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>:</w:t>
            </w:r>
          </w:p>
        </w:tc>
      </w:tr>
      <w:tr w:rsidR="0070006F" w:rsidRPr="007667B3" w14:paraId="364F2016" w14:textId="77777777" w:rsidTr="00D51724">
        <w:trPr>
          <w:trHeight w:val="143"/>
        </w:trPr>
        <w:tc>
          <w:tcPr>
            <w:tcW w:w="652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C9BBD" w14:textId="77777777" w:rsidR="0070006F" w:rsidRPr="007836DA" w:rsidRDefault="0070006F" w:rsidP="002D0762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10904" w:type="dxa"/>
            <w:gridSpan w:val="10"/>
            <w:tcBorders>
              <w:top w:val="doub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BDF0852" w14:textId="50806C89" w:rsidR="0070006F" w:rsidRPr="007836DA" w:rsidRDefault="0070006F" w:rsidP="0070006F">
            <w:pPr>
              <w:rPr>
                <w:rFonts w:eastAsia="Times New Roman" w:cs="Arial"/>
                <w:lang w:val="en-US"/>
              </w:rPr>
            </w:pPr>
            <w:r w:rsidRPr="0070006F">
              <w:rPr>
                <w:rFonts w:ascii="Mangal" w:eastAsia="Times New Roman" w:hAnsi="Mangal" w:cs="Mangal"/>
                <w:lang w:val="en-US"/>
              </w:rPr>
              <w:t>वेल्डिंग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करते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समय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वेल्डर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और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हेल्पर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दोनों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को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वेल्डिंग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हेलमेट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पहनना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अनिवार्य</w:t>
            </w:r>
            <w:r w:rsidRPr="0070006F">
              <w:rPr>
                <w:rFonts w:eastAsia="Times New Roman" w:cs="Ari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/>
                <w:lang w:val="en-US"/>
              </w:rPr>
              <w:t>हे</w:t>
            </w:r>
            <w:r w:rsidRPr="0070006F">
              <w:rPr>
                <w:rFonts w:eastAsia="Times New Roman" w:cs="Arial"/>
                <w:lang w:val="en-US"/>
              </w:rPr>
              <w:t>.</w:t>
            </w:r>
          </w:p>
        </w:tc>
      </w:tr>
      <w:tr w:rsidR="0070006F" w:rsidRPr="007667B3" w14:paraId="583A389E" w14:textId="77777777" w:rsidTr="00D51724">
        <w:trPr>
          <w:trHeight w:val="237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EADDB" w14:textId="77777777" w:rsidR="0070006F" w:rsidRPr="007836DA" w:rsidRDefault="0070006F" w:rsidP="002D0762">
            <w:pPr>
              <w:jc w:val="center"/>
              <w:rPr>
                <w:rFonts w:eastAsia="Times New Roman" w:cs="Arial"/>
                <w:lang w:val="en-US"/>
              </w:rPr>
            </w:pPr>
            <w:r w:rsidRPr="007836DA">
              <w:rPr>
                <w:rFonts w:eastAsia="Times New Roman" w:cs="Arial"/>
                <w:lang w:val="en-US"/>
              </w:rPr>
              <w:t>2</w:t>
            </w:r>
          </w:p>
        </w:tc>
        <w:tc>
          <w:tcPr>
            <w:tcW w:w="1090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AC3E522" w14:textId="485BE07E" w:rsidR="0070006F" w:rsidRPr="0070006F" w:rsidRDefault="0070006F" w:rsidP="002D0762">
            <w:pPr>
              <w:rPr>
                <w:rFonts w:ascii="Mangal" w:eastAsia="Times New Roman" w:hAnsi="Mangal" w:cs="Mangal"/>
                <w:lang w:val="en-US"/>
              </w:rPr>
            </w:pPr>
            <w:r w:rsidRPr="0070006F">
              <w:rPr>
                <w:rFonts w:ascii="Mangal" w:eastAsia="Times New Roman" w:hAnsi="Mangal" w:cs="Mangal" w:hint="cs"/>
                <w:lang w:val="en-US"/>
              </w:rPr>
              <w:t>कार्य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स्थल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को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फायर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रेजिस्टेंस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कपड़ा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लगा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कर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कवर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करे</w:t>
            </w:r>
          </w:p>
        </w:tc>
      </w:tr>
      <w:tr w:rsidR="0070006F" w:rsidRPr="007667B3" w14:paraId="3C9B9A3C" w14:textId="77777777" w:rsidTr="00D51724">
        <w:trPr>
          <w:trHeight w:val="234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2DED1" w14:textId="64CE0B3F" w:rsidR="0070006F" w:rsidRDefault="0070006F" w:rsidP="002D0762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3</w:t>
            </w:r>
          </w:p>
        </w:tc>
        <w:tc>
          <w:tcPr>
            <w:tcW w:w="1090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9E2CB3C" w14:textId="4547F143" w:rsidR="0070006F" w:rsidRPr="0070006F" w:rsidRDefault="0070006F" w:rsidP="002D0762">
            <w:pPr>
              <w:rPr>
                <w:rFonts w:ascii="Mangal" w:eastAsia="Times New Roman" w:hAnsi="Mangal" w:cs="Mangal"/>
                <w:lang w:val="en-US"/>
              </w:rPr>
            </w:pPr>
            <w:r w:rsidRPr="0070006F">
              <w:rPr>
                <w:rFonts w:ascii="Mangal" w:eastAsia="Times New Roman" w:hAnsi="Mangal" w:cs="Mangal" w:hint="cs"/>
                <w:lang w:val="en-US"/>
              </w:rPr>
              <w:t>नंगी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आँखों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से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आर्क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को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न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देखे</w:t>
            </w:r>
          </w:p>
        </w:tc>
      </w:tr>
      <w:tr w:rsidR="0070006F" w:rsidRPr="007667B3" w14:paraId="497369E1" w14:textId="77777777" w:rsidTr="00D51724">
        <w:trPr>
          <w:trHeight w:val="234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AFB7C" w14:textId="7596EBD6" w:rsidR="0070006F" w:rsidRPr="007836DA" w:rsidRDefault="0070006F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4</w:t>
            </w:r>
          </w:p>
        </w:tc>
        <w:tc>
          <w:tcPr>
            <w:tcW w:w="1090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84BA7DC" w14:textId="0C968A31" w:rsidR="0070006F" w:rsidRPr="0070006F" w:rsidRDefault="0070006F" w:rsidP="00254B45">
            <w:pPr>
              <w:rPr>
                <w:rFonts w:ascii="Mangal" w:eastAsia="Times New Roman" w:hAnsi="Mangal" w:cs="Mangal"/>
                <w:lang w:val="en-US"/>
              </w:rPr>
            </w:pPr>
            <w:r w:rsidRPr="0070006F">
              <w:rPr>
                <w:rFonts w:ascii="Mangal" w:eastAsia="Times New Roman" w:hAnsi="Mangal" w:cs="Mangal" w:hint="cs"/>
                <w:lang w:val="en-US"/>
              </w:rPr>
              <w:t>वेल्डिंग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मशीन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की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चालू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हालत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में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होल्डर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तथा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अर्थिंग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तार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को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एक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साथ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न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छुए</w:t>
            </w:r>
          </w:p>
        </w:tc>
      </w:tr>
      <w:tr w:rsidR="0070006F" w:rsidRPr="007667B3" w14:paraId="439C3526" w14:textId="77777777" w:rsidTr="00D51724">
        <w:trPr>
          <w:trHeight w:val="185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1B719" w14:textId="3C1FDEAD" w:rsidR="0070006F" w:rsidRPr="007836DA" w:rsidRDefault="0070006F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5</w:t>
            </w:r>
          </w:p>
        </w:tc>
        <w:tc>
          <w:tcPr>
            <w:tcW w:w="1090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DA6D092" w14:textId="732C4E83" w:rsidR="0070006F" w:rsidRPr="0070006F" w:rsidRDefault="0070006F" w:rsidP="00254B45">
            <w:pPr>
              <w:rPr>
                <w:rFonts w:ascii="Mangal" w:eastAsia="Times New Roman" w:hAnsi="Mangal" w:cs="Mangal"/>
                <w:lang w:val="en-US"/>
              </w:rPr>
            </w:pPr>
            <w:r w:rsidRPr="0070006F">
              <w:rPr>
                <w:rFonts w:ascii="Mangal" w:eastAsia="Times New Roman" w:hAnsi="Mangal" w:cs="Mangal" w:hint="cs"/>
                <w:lang w:val="en-US"/>
              </w:rPr>
              <w:t>वेल्डिंग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मशीन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को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पानी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व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नमी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से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दूर</w:t>
            </w:r>
            <w:r w:rsidRPr="0070006F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lang w:val="en-US"/>
              </w:rPr>
              <w:t>रखे</w:t>
            </w:r>
          </w:p>
        </w:tc>
      </w:tr>
      <w:tr w:rsidR="00254B45" w:rsidRPr="007667B3" w14:paraId="1EEF6FED" w14:textId="77777777" w:rsidTr="00D51724">
        <w:trPr>
          <w:trHeight w:val="617"/>
        </w:trPr>
        <w:tc>
          <w:tcPr>
            <w:tcW w:w="652" w:type="dxa"/>
            <w:tcBorders>
              <w:top w:val="double" w:sz="4" w:space="0" w:color="auto"/>
              <w:left w:val="double" w:sz="6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06290" w14:textId="77777777" w:rsidR="00254B45" w:rsidRPr="007836DA" w:rsidRDefault="00254B45" w:rsidP="00254B45">
            <w:pPr>
              <w:jc w:val="center"/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क्र</w:t>
            </w:r>
            <w:r w:rsidRPr="00435685">
              <w:rPr>
                <w:rFonts w:eastAsia="Times New Roman" w:cs="Arial"/>
                <w:b/>
                <w:bCs/>
                <w:lang w:val="en-US"/>
              </w:rPr>
              <w:t>.</w:t>
            </w: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सं</w:t>
            </w:r>
            <w:r w:rsidRPr="00435685">
              <w:rPr>
                <w:rFonts w:eastAsia="Times New Roman" w:cs="Arial"/>
                <w:b/>
                <w:bCs/>
                <w:lang w:val="en-US"/>
              </w:rPr>
              <w:t>.</w:t>
            </w:r>
          </w:p>
        </w:tc>
        <w:tc>
          <w:tcPr>
            <w:tcW w:w="6393" w:type="dxa"/>
            <w:gridSpan w:val="6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DAAB" w14:textId="4243D76E" w:rsidR="00254B45" w:rsidRPr="007836DA" w:rsidRDefault="0070006F" w:rsidP="00254B45">
            <w:pPr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कार्य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करने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से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पहले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की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जाने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वाली</w:t>
            </w:r>
            <w:r w:rsidRPr="0070006F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70006F">
              <w:rPr>
                <w:rFonts w:ascii="Mangal" w:eastAsia="Times New Roman" w:hAnsi="Mangal" w:cs="Mangal" w:hint="cs"/>
                <w:b/>
                <w:bCs/>
                <w:lang w:val="en-US"/>
              </w:rPr>
              <w:t>तैयारियां</w:t>
            </w:r>
          </w:p>
        </w:tc>
        <w:tc>
          <w:tcPr>
            <w:tcW w:w="7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EC057" w14:textId="77777777" w:rsidR="00254B45" w:rsidRPr="007836DA" w:rsidRDefault="00254B45" w:rsidP="00254B45">
            <w:pPr>
              <w:jc w:val="center"/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हाँ</w:t>
            </w:r>
          </w:p>
        </w:tc>
        <w:tc>
          <w:tcPr>
            <w:tcW w:w="616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5B654" w14:textId="77777777" w:rsidR="00254B45" w:rsidRPr="007836DA" w:rsidRDefault="00254B45" w:rsidP="00254B45">
            <w:pPr>
              <w:jc w:val="center"/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नहीं</w:t>
            </w:r>
          </w:p>
        </w:tc>
        <w:tc>
          <w:tcPr>
            <w:tcW w:w="702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07D7E" w14:textId="77777777" w:rsidR="00254B45" w:rsidRPr="007836DA" w:rsidRDefault="00254B45" w:rsidP="00254B45">
            <w:pPr>
              <w:jc w:val="center"/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लागु</w:t>
            </w:r>
            <w:r w:rsidRPr="007836DA">
              <w:rPr>
                <w:rFonts w:ascii="Mangal" w:eastAsia="Times New Roman" w:hAnsi="Mangal" w:cs="Mangal"/>
                <w:b/>
                <w:bCs/>
                <w:lang w:val="en-US"/>
              </w:rPr>
              <w:t xml:space="preserve"> </w:t>
            </w: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नहीं</w:t>
            </w:r>
          </w:p>
        </w:tc>
        <w:tc>
          <w:tcPr>
            <w:tcW w:w="2493" w:type="dxa"/>
            <w:tcBorders>
              <w:top w:val="double" w:sz="4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DAB47D5" w14:textId="77777777" w:rsidR="00254B45" w:rsidRPr="007836DA" w:rsidRDefault="00254B45" w:rsidP="00254B45">
            <w:pPr>
              <w:jc w:val="center"/>
              <w:rPr>
                <w:rFonts w:ascii="Mangal" w:eastAsia="Times New Roman" w:hAnsi="Mangal" w:cs="Mangal"/>
                <w:b/>
                <w:bCs/>
                <w:lang w:val="en-US"/>
              </w:rPr>
            </w:pPr>
            <w:r w:rsidRPr="00435685">
              <w:rPr>
                <w:rFonts w:ascii="Mangal" w:eastAsia="Times New Roman" w:hAnsi="Mangal" w:cs="Mangal"/>
                <w:b/>
                <w:bCs/>
                <w:lang w:val="en-US"/>
              </w:rPr>
              <w:t>टिपण्णी</w:t>
            </w:r>
          </w:p>
        </w:tc>
      </w:tr>
      <w:tr w:rsidR="00254B45" w:rsidRPr="007667B3" w14:paraId="05B70804" w14:textId="77777777" w:rsidTr="00D51724">
        <w:trPr>
          <w:trHeight w:val="234"/>
        </w:trPr>
        <w:tc>
          <w:tcPr>
            <w:tcW w:w="652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59DC1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6393" w:type="dxa"/>
            <w:gridSpan w:val="6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1D9F8" w14:textId="5079D50B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यंत्र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proofErr w:type="gramStart"/>
            <w:r w:rsidRPr="00763E79">
              <w:rPr>
                <w:rFonts w:ascii="Mangal" w:eastAsia="Times New Roman" w:hAnsi="Mangal" w:cs="Mangal"/>
                <w:lang w:val="en-US"/>
              </w:rPr>
              <w:t>अर्थिंग</w:t>
            </w:r>
            <w:r w:rsidRPr="00763E79">
              <w:rPr>
                <w:rFonts w:eastAsia="Times New Roman" w:cs="Arial"/>
                <w:lang w:val="en-US"/>
              </w:rPr>
              <w:t xml:space="preserve">  </w:t>
            </w:r>
            <w:r w:rsidRPr="00763E79">
              <w:rPr>
                <w:rFonts w:ascii="Mangal" w:eastAsia="Times New Roman" w:hAnsi="Mangal" w:cs="Mangal"/>
                <w:lang w:val="en-US"/>
              </w:rPr>
              <w:t>ठीक</w:t>
            </w:r>
            <w:proofErr w:type="gramEnd"/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गयी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 xml:space="preserve"> ?</w:t>
            </w:r>
          </w:p>
        </w:tc>
        <w:tc>
          <w:tcPr>
            <w:tcW w:w="70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3C54E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4FC60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2F42C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doub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B8E1B38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254B45" w:rsidRPr="007667B3" w14:paraId="359877D9" w14:textId="77777777" w:rsidTr="00D51724">
        <w:trPr>
          <w:trHeight w:val="234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B3EAB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2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00F51" w14:textId="241F3EFF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वेल्डिंग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केबल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अधिकतम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वोल्टेज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और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करंट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लिए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उपयुक्त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proofErr w:type="gramStart"/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 xml:space="preserve"> ?</w:t>
            </w:r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89788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9EEAF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684D7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04832113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254B45" w:rsidRPr="007667B3" w14:paraId="6F04515B" w14:textId="77777777" w:rsidTr="00D51724">
        <w:trPr>
          <w:trHeight w:val="234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A7E2C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3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73C9F" w14:textId="2F167C95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केबल</w:t>
            </w:r>
            <w:r w:rsidRPr="00763E79">
              <w:rPr>
                <w:rFonts w:eastAsia="Times New Roman" w:cs="Arial"/>
                <w:lang w:val="en-US"/>
              </w:rPr>
              <w:t xml:space="preserve">,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होल्डर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तथा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कनेक्शन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का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इंसुलेशन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ठीक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 xml:space="preserve">? 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D630C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DA18C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B37B3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01C49E94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254B45" w:rsidRPr="007667B3" w14:paraId="3C2C9463" w14:textId="77777777" w:rsidTr="00D51724">
        <w:trPr>
          <w:trHeight w:val="175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1F5BE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4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D30CC" w14:textId="67245059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सभी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अर्थिंग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कनेक्शन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ठीक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से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टाइट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>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5D37B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EF991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8E806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4329F86F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254B45" w:rsidRPr="007667B3" w14:paraId="180D2568" w14:textId="77777777" w:rsidTr="00D51724">
        <w:trPr>
          <w:trHeight w:val="234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5808B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5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12186" w14:textId="57B56AB3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वेल्डिंग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केबल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में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जोड़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तो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नहीं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>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FE107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8B118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EC0C3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27A5A08E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254B45" w:rsidRPr="007667B3" w14:paraId="6CD08D1B" w14:textId="77777777" w:rsidTr="00D51724">
        <w:trPr>
          <w:trHeight w:val="234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0B4A3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6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EB159" w14:textId="71E4F016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आग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बुझाने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वाला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कैंडेर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तथा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पानी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बाल्दी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पास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में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proofErr w:type="gramStart"/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 xml:space="preserve"> ?</w:t>
            </w:r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67EE5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EEFB0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D3E8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5397421F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254B45" w:rsidRPr="007667B3" w14:paraId="6528BFE9" w14:textId="77777777" w:rsidTr="00D51724">
        <w:trPr>
          <w:trHeight w:val="234"/>
        </w:trPr>
        <w:tc>
          <w:tcPr>
            <w:tcW w:w="65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2997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7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2452C" w14:textId="5DB42DF5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वेल्डिंग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मशीन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तथा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रेगुलेटर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पर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इलेक्ट्रिकल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विभाग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हरे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कलर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पर्ची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लगी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>
              <w:rPr>
                <w:rFonts w:hint="c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और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उसके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अगले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परिक्षण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की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तिथि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निकल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तो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नहीं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 w:hint="cs"/>
                <w:lang w:val="en-US"/>
              </w:rPr>
              <w:t>गयी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</w:t>
            </w:r>
            <w:proofErr w:type="gramStart"/>
            <w:r w:rsidRPr="00763E79">
              <w:rPr>
                <w:rFonts w:ascii="Mangal" w:eastAsia="Times New Roman" w:hAnsi="Mangal" w:cs="Mangal" w:hint="cs"/>
                <w:lang w:val="en-US"/>
              </w:rPr>
              <w:t>हे</w:t>
            </w:r>
            <w:r w:rsidRPr="00763E79">
              <w:rPr>
                <w:rFonts w:ascii="Mangal" w:eastAsia="Times New Roman" w:hAnsi="Mangal" w:cs="Mangal"/>
                <w:lang w:val="en-US"/>
              </w:rPr>
              <w:t xml:space="preserve"> ?</w:t>
            </w:r>
            <w:proofErr w:type="gramEnd"/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46F1E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7AC56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B424D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365B3C65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254B45" w:rsidRPr="007667B3" w14:paraId="101FEA69" w14:textId="77777777" w:rsidTr="00D51724">
        <w:trPr>
          <w:trHeight w:val="234"/>
        </w:trPr>
        <w:tc>
          <w:tcPr>
            <w:tcW w:w="65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749F3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8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CD63B" w14:textId="7700BF69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वेल्डिंग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लिए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चमड़े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के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दस्ताने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पहने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हुए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>?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35EF0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DFE4C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16CAC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7412CBC3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8C3253" w:rsidRPr="007667B3" w14:paraId="73D722A9" w14:textId="77777777" w:rsidTr="00D51724">
        <w:trPr>
          <w:trHeight w:val="234"/>
        </w:trPr>
        <w:tc>
          <w:tcPr>
            <w:tcW w:w="6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06748" w14:textId="77777777" w:rsidR="00254B45" w:rsidRPr="007836DA" w:rsidRDefault="00254B45" w:rsidP="00254B45">
            <w:pPr>
              <w:jc w:val="center"/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9</w:t>
            </w:r>
          </w:p>
        </w:tc>
        <w:tc>
          <w:tcPr>
            <w:tcW w:w="63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70447" w14:textId="757EE3FE" w:rsidR="00254B45" w:rsidRPr="007836DA" w:rsidRDefault="00763E79" w:rsidP="00254B45">
            <w:pPr>
              <w:rPr>
                <w:rFonts w:eastAsia="Times New Roman" w:cs="Arial"/>
                <w:lang w:val="en-US"/>
              </w:rPr>
            </w:pPr>
            <w:r w:rsidRPr="00763E79">
              <w:rPr>
                <w:rFonts w:ascii="Mangal" w:eastAsia="Times New Roman" w:hAnsi="Mangal" w:cs="Mangal"/>
                <w:lang w:val="en-US"/>
              </w:rPr>
              <w:t>कार्यस्थल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खुला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और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हवादार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और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पर्याप्त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r w:rsidRPr="00763E79">
              <w:rPr>
                <w:rFonts w:ascii="Mangal" w:eastAsia="Times New Roman" w:hAnsi="Mangal" w:cs="Mangal"/>
                <w:lang w:val="en-US"/>
              </w:rPr>
              <w:t>रोशनी</w:t>
            </w:r>
            <w:r w:rsidRPr="00763E79">
              <w:rPr>
                <w:rFonts w:eastAsia="Times New Roman" w:cs="Arial"/>
                <w:lang w:val="en-US"/>
              </w:rPr>
              <w:t xml:space="preserve"> </w:t>
            </w:r>
            <w:proofErr w:type="gramStart"/>
            <w:r w:rsidRPr="00763E79">
              <w:rPr>
                <w:rFonts w:ascii="Mangal" w:eastAsia="Times New Roman" w:hAnsi="Mangal" w:cs="Mangal"/>
                <w:lang w:val="en-US"/>
              </w:rPr>
              <w:t>हे</w:t>
            </w:r>
            <w:r w:rsidRPr="00763E79">
              <w:rPr>
                <w:rFonts w:eastAsia="Times New Roman" w:cs="Arial"/>
                <w:lang w:val="en-US"/>
              </w:rPr>
              <w:t xml:space="preserve"> ?</w:t>
            </w:r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C10CE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D6FCE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6D175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14:paraId="101E4203" w14:textId="77777777" w:rsidR="00254B45" w:rsidRPr="007836DA" w:rsidRDefault="00254B45" w:rsidP="00254B45">
            <w:pPr>
              <w:rPr>
                <w:rFonts w:eastAsia="Times New Roman" w:cs="Arial"/>
                <w:lang w:val="en-US"/>
              </w:rPr>
            </w:pPr>
          </w:p>
        </w:tc>
      </w:tr>
      <w:tr w:rsidR="00D95E2C" w:rsidRPr="007667B3" w14:paraId="0745ECB3" w14:textId="77777777" w:rsidTr="00D51724">
        <w:trPr>
          <w:trHeight w:val="1277"/>
        </w:trPr>
        <w:tc>
          <w:tcPr>
            <w:tcW w:w="5997" w:type="dxa"/>
            <w:gridSpan w:val="6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86CC0" w14:textId="77777777" w:rsidR="00D95E2C" w:rsidRDefault="00D95E2C" w:rsidP="00254B4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जारी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करनेवाले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अधिकारी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हस्ताक्षर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व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नाम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: </w:t>
            </w:r>
          </w:p>
          <w:p w14:paraId="1B87CDF9" w14:textId="77777777" w:rsidR="00D95E2C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                                                             </w:t>
            </w:r>
            <w:r>
              <w:rPr>
                <w:rFonts w:hint="c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समय</w:t>
            </w:r>
            <w:r w:rsidRPr="003322A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:</w:t>
            </w:r>
          </w:p>
          <w:p w14:paraId="1F9850CB" w14:textId="44B19273" w:rsidR="00D95E2C" w:rsidRPr="003322AE" w:rsidRDefault="00D95E2C" w:rsidP="00254B4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                                                             </w:t>
            </w:r>
            <w:r>
              <w:rPr>
                <w:rFonts w:hint="c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स्थान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:     </w:t>
            </w:r>
          </w:p>
        </w:tc>
        <w:tc>
          <w:tcPr>
            <w:tcW w:w="5559" w:type="dxa"/>
            <w:gridSpan w:val="5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41CBBAE0" w14:textId="198A61BD" w:rsidR="00D95E2C" w:rsidRDefault="00D95E2C" w:rsidP="003322AE">
            <w:pPr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मेंने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ऊपर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लिखित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सभी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अनुदेशों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अवं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सावधानियों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को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100132" w:rsidRPr="00100132">
              <w:rPr>
                <w:rFonts w:ascii="Mangal" w:eastAsia="Times New Roman" w:hAnsi="Mangal" w:cs="Mangal" w:hint="cs"/>
                <w:color w:val="000000"/>
                <w:sz w:val="22"/>
                <w:szCs w:val="22"/>
                <w:lang w:val="en-US"/>
              </w:rPr>
              <w:t>पढ़</w:t>
            </w:r>
            <w:r w:rsidR="00100132" w:rsidRPr="00100132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 xml:space="preserve"> </w:t>
            </w:r>
            <w:r w:rsidR="00100132" w:rsidRPr="00100132">
              <w:rPr>
                <w:rFonts w:ascii="Mangal" w:eastAsia="Times New Roman" w:hAnsi="Mangal" w:cs="Mangal" w:hint="cs"/>
                <w:color w:val="000000"/>
                <w:sz w:val="22"/>
                <w:szCs w:val="22"/>
                <w:lang w:val="en-US"/>
              </w:rPr>
              <w:t>अवं</w:t>
            </w:r>
            <w:r w:rsidR="00100132" w:rsidRPr="00100132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 xml:space="preserve"> </w:t>
            </w:r>
            <w:r w:rsidR="00100132" w:rsidRPr="00100132">
              <w:rPr>
                <w:rFonts w:ascii="Mangal" w:eastAsia="Times New Roman" w:hAnsi="Mangal" w:cs="Mangal" w:hint="cs"/>
                <w:color w:val="000000"/>
                <w:sz w:val="22"/>
                <w:szCs w:val="22"/>
                <w:lang w:val="en-US"/>
              </w:rPr>
              <w:t>समज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लिया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हे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और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कार्य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करने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दौरान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उनका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पालन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करूँगा</w:t>
            </w:r>
          </w:p>
          <w:p w14:paraId="38063028" w14:textId="77777777" w:rsidR="00D95E2C" w:rsidRPr="003322AE" w:rsidRDefault="00D95E2C" w:rsidP="003322A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  <w:p w14:paraId="208772A5" w14:textId="25C37E2B" w:rsidR="00D95E2C" w:rsidRPr="007667B3" w:rsidRDefault="00D51724" w:rsidP="003322AE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51724">
              <w:rPr>
                <w:rFonts w:ascii="Mangal" w:eastAsia="Times New Roman" w:hAnsi="Mangal" w:cs="Mangal" w:hint="cs"/>
                <w:color w:val="000000"/>
                <w:sz w:val="22"/>
                <w:szCs w:val="22"/>
                <w:lang w:val="en-US"/>
              </w:rPr>
              <w:t>नाम</w:t>
            </w:r>
            <w:r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 xml:space="preserve">  </w:t>
            </w:r>
            <w:r w:rsidRPr="00D51724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D51724">
              <w:rPr>
                <w:rFonts w:ascii="Mangal" w:eastAsia="Times New Roman" w:hAnsi="Mangal" w:cs="Mangal" w:hint="cs"/>
                <w:color w:val="000000"/>
                <w:sz w:val="22"/>
                <w:szCs w:val="22"/>
                <w:lang w:val="en-US"/>
              </w:rPr>
              <w:t>अवं</w:t>
            </w:r>
            <w:r w:rsidRPr="00D51724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 xml:space="preserve"> </w:t>
            </w:r>
            <w:r w:rsidR="00D95E2C"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हस्ताक्षर</w:t>
            </w:r>
            <w:proofErr w:type="gramEnd"/>
          </w:p>
        </w:tc>
      </w:tr>
      <w:tr w:rsidR="00D95E2C" w:rsidRPr="007667B3" w14:paraId="61E769D7" w14:textId="77777777" w:rsidTr="00D51724">
        <w:trPr>
          <w:trHeight w:val="237"/>
        </w:trPr>
        <w:tc>
          <w:tcPr>
            <w:tcW w:w="284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7FD2" w14:textId="65F6BEC0" w:rsidR="00D95E2C" w:rsidRPr="003322AE" w:rsidRDefault="00D95E2C" w:rsidP="00254B4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परमिट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समय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बढ़ने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लिए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D7368" w14:textId="0246533A" w:rsidR="00D95E2C" w:rsidRPr="003322AE" w:rsidRDefault="00D95E2C" w:rsidP="003322A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अधिकारी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का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नाम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DE9FC" w14:textId="36329DFB" w:rsidR="00D95E2C" w:rsidRPr="003322AE" w:rsidRDefault="00D95E2C" w:rsidP="003322A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कार्य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करनेवाले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का</w:t>
            </w:r>
            <w:r w:rsidRPr="003322A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नाम</w:t>
            </w:r>
          </w:p>
        </w:tc>
        <w:tc>
          <w:tcPr>
            <w:tcW w:w="555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69E75AF6" w14:textId="33F440F9" w:rsidR="00D95E2C" w:rsidRPr="00D95E2C" w:rsidRDefault="00D95E2C" w:rsidP="00D95E2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95E2C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कार्य</w:t>
            </w:r>
            <w:r w:rsidRPr="00D95E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D95E2C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समाप्त</w:t>
            </w:r>
            <w:r w:rsidRPr="00D95E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D95E2C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होने</w:t>
            </w:r>
            <w:r w:rsidRPr="00D95E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D95E2C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के</w:t>
            </w:r>
            <w:r w:rsidRPr="00D95E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D95E2C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उपरांत</w:t>
            </w:r>
            <w:r w:rsidRPr="00D95E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4CAC15B1" w14:textId="77777777" w:rsidR="00D95E2C" w:rsidRDefault="00D95E2C" w:rsidP="00D95E2C">
            <w:pPr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</w:pPr>
          </w:p>
          <w:p w14:paraId="5DD5AACC" w14:textId="77777777" w:rsidR="003F1E50" w:rsidRDefault="003F1E50" w:rsidP="00D95E2C">
            <w:pPr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</w:pPr>
          </w:p>
          <w:p w14:paraId="6B997C76" w14:textId="718386C2" w:rsidR="00D95E2C" w:rsidRPr="00D95E2C" w:rsidRDefault="00D95E2C" w:rsidP="00D95E2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95E2C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हस्ताक्षर</w:t>
            </w:r>
            <w:r w:rsidRPr="00D95E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: </w:t>
            </w:r>
          </w:p>
          <w:p w14:paraId="3B6662C1" w14:textId="7A48A6B0" w:rsidR="00D95E2C" w:rsidRPr="007667B3" w:rsidRDefault="00D95E2C" w:rsidP="00D95E2C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5E2C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समय</w:t>
            </w:r>
            <w:r w:rsidRPr="00D95E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</w:tr>
      <w:tr w:rsidR="00D95E2C" w:rsidRPr="007667B3" w14:paraId="050E6592" w14:textId="77777777" w:rsidTr="00D51724">
        <w:trPr>
          <w:trHeight w:val="237"/>
        </w:trPr>
        <w:tc>
          <w:tcPr>
            <w:tcW w:w="1088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48F25" w14:textId="77777777" w:rsidR="00D95E2C" w:rsidRPr="003322AE" w:rsidRDefault="00D95E2C" w:rsidP="003322A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दिनांक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81297" w14:textId="271ADDF1" w:rsidR="00D95E2C" w:rsidRPr="003322AE" w:rsidRDefault="00D95E2C" w:rsidP="003322A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समय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E175A" w14:textId="77777777" w:rsidR="00D95E2C" w:rsidRPr="003322AE" w:rsidRDefault="00D95E2C" w:rsidP="00254B4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2B223" w14:textId="77777777" w:rsidR="00D95E2C" w:rsidRPr="003322AE" w:rsidRDefault="00D95E2C" w:rsidP="00254B4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5559" w:type="dxa"/>
            <w:gridSpan w:val="5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1298A569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D95E2C" w:rsidRPr="007667B3" w14:paraId="46A3997E" w14:textId="77777777" w:rsidTr="00D51724">
        <w:trPr>
          <w:trHeight w:val="237"/>
        </w:trPr>
        <w:tc>
          <w:tcPr>
            <w:tcW w:w="1088" w:type="dxa"/>
            <w:gridSpan w:val="2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B019F" w14:textId="77777777" w:rsidR="00D95E2C" w:rsidRPr="003322AE" w:rsidRDefault="00D95E2C" w:rsidP="00254B45">
            <w:pPr>
              <w:rPr>
                <w:rFonts w:ascii="Mangal" w:eastAsia="Times New Roman" w:hAnsi="Mangal" w:cs="Mangal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A086D" w14:textId="594F526B" w:rsidR="00D95E2C" w:rsidRPr="003322AE" w:rsidRDefault="00D95E2C" w:rsidP="003322A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से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22B5F" w14:textId="24A7871A" w:rsidR="00D95E2C" w:rsidRPr="003322AE" w:rsidRDefault="00D95E2C" w:rsidP="003322A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3322AE">
              <w:rPr>
                <w:rFonts w:ascii="Mangal" w:eastAsia="Times New Roman" w:hAnsi="Mangal" w:cs="Mangal"/>
                <w:color w:val="000000"/>
                <w:sz w:val="22"/>
                <w:szCs w:val="22"/>
                <w:lang w:val="en-US"/>
              </w:rPr>
              <w:t>तक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69309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38A99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5559" w:type="dxa"/>
            <w:gridSpan w:val="5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1D28F09E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D95E2C" w:rsidRPr="007667B3" w14:paraId="179264AA" w14:textId="77777777" w:rsidTr="00D51724">
        <w:trPr>
          <w:trHeight w:val="237"/>
        </w:trPr>
        <w:tc>
          <w:tcPr>
            <w:tcW w:w="108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C009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8EF5C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8C8" w14:textId="08EDFEEF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81D3A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61B8D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5559" w:type="dxa"/>
            <w:gridSpan w:val="5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493BD620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D95E2C" w:rsidRPr="007667B3" w14:paraId="24156B84" w14:textId="77777777" w:rsidTr="00D51724">
        <w:trPr>
          <w:trHeight w:val="237"/>
        </w:trPr>
        <w:tc>
          <w:tcPr>
            <w:tcW w:w="108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9CF4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415E2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83F63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4B353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4276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5559" w:type="dxa"/>
            <w:gridSpan w:val="5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44524B09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D95E2C" w:rsidRPr="007667B3" w14:paraId="74EA1C2D" w14:textId="77777777" w:rsidTr="00D51724">
        <w:trPr>
          <w:trHeight w:val="237"/>
        </w:trPr>
        <w:tc>
          <w:tcPr>
            <w:tcW w:w="1088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5BC79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79C29D3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CFD6282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4FB913C8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0A38B18E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5559" w:type="dxa"/>
            <w:gridSpan w:val="5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C005C85" w14:textId="77777777" w:rsidR="00D95E2C" w:rsidRPr="007667B3" w:rsidRDefault="00D95E2C" w:rsidP="00254B4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6A4D27F9" w14:textId="30DDDE69" w:rsidR="006F6EDD" w:rsidRDefault="006F6EDD" w:rsidP="00FF3F4B">
      <w:pPr>
        <w:pStyle w:val="ContentOutdentY"/>
        <w:rPr>
          <w:color w:val="auto"/>
          <w:lang w:val="en-US"/>
        </w:rPr>
      </w:pPr>
    </w:p>
    <w:sectPr w:rsidR="006F6EDD" w:rsidSect="001169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3" w:right="1417" w:bottom="1417" w:left="1417" w:header="708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F15AA" w14:textId="77777777" w:rsidR="005B4F5B" w:rsidRDefault="005B4F5B" w:rsidP="00967D3B">
      <w:r>
        <w:separator/>
      </w:r>
    </w:p>
  </w:endnote>
  <w:endnote w:type="continuationSeparator" w:id="0">
    <w:p w14:paraId="6AF6DFD2" w14:textId="77777777" w:rsidR="005B4F5B" w:rsidRDefault="005B4F5B" w:rsidP="0096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1B1E" w14:textId="77777777" w:rsidR="00A13AA2" w:rsidRDefault="00A13A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25"/>
      <w:gridCol w:w="2000"/>
      <w:gridCol w:w="2245"/>
      <w:gridCol w:w="2202"/>
    </w:tblGrid>
    <w:tr w:rsidR="00A13AA2" w14:paraId="025CC880" w14:textId="77777777" w:rsidTr="007E678A">
      <w:tc>
        <w:tcPr>
          <w:tcW w:w="2988" w:type="dxa"/>
        </w:tcPr>
        <w:p w14:paraId="2C5C577F" w14:textId="77777777" w:rsidR="00A13AA2" w:rsidRPr="00B63FA0" w:rsidRDefault="00A13AA2" w:rsidP="00A13AA2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6D957A47" w14:textId="77777777" w:rsidR="00A13AA2" w:rsidRPr="00DB27AD" w:rsidRDefault="00A13AA2" w:rsidP="00A13AA2">
          <w:pPr>
            <w:pStyle w:val="Footer"/>
          </w:pPr>
          <w:r>
            <w:t>Prabhat Varma</w:t>
          </w:r>
        </w:p>
      </w:tc>
      <w:tc>
        <w:tcPr>
          <w:tcW w:w="2268" w:type="dxa"/>
        </w:tcPr>
        <w:p w14:paraId="1A80D927" w14:textId="77777777" w:rsidR="00A13AA2" w:rsidRPr="00DB27AD" w:rsidRDefault="00A13AA2" w:rsidP="00A13AA2">
          <w:pPr>
            <w:pStyle w:val="Footer"/>
          </w:pPr>
          <w:r>
            <w:t>Approved by:</w:t>
          </w:r>
        </w:p>
        <w:p w14:paraId="5C175B3F" w14:textId="77777777" w:rsidR="00A13AA2" w:rsidRDefault="00A13AA2" w:rsidP="00A13AA2">
          <w:r>
            <w:t>Imran Siddiqui</w:t>
          </w:r>
        </w:p>
      </w:tc>
      <w:tc>
        <w:tcPr>
          <w:tcW w:w="2551" w:type="dxa"/>
        </w:tcPr>
        <w:p w14:paraId="071474EE" w14:textId="77777777" w:rsidR="00A13AA2" w:rsidRPr="0054412A" w:rsidRDefault="00A13AA2" w:rsidP="00A13AA2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36D6774C" w14:textId="77777777" w:rsidR="00A13AA2" w:rsidRPr="001E3852" w:rsidRDefault="00A13AA2" w:rsidP="00A13AA2">
          <w:pPr>
            <w:pStyle w:val="Footer"/>
          </w:pPr>
          <w:r>
            <w:t>03/10/2023</w:t>
          </w:r>
        </w:p>
      </w:tc>
      <w:tc>
        <w:tcPr>
          <w:tcW w:w="2501" w:type="dxa"/>
        </w:tcPr>
        <w:p w14:paraId="5CAB7839" w14:textId="77777777" w:rsidR="00A13AA2" w:rsidRPr="004844AE" w:rsidRDefault="00A13AA2" w:rsidP="00A13AA2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393005D7" w14:textId="77777777" w:rsidR="00A13AA2" w:rsidRPr="004844AE" w:rsidRDefault="00A13AA2" w:rsidP="00A13AA2">
          <w:pPr>
            <w:pStyle w:val="Footer"/>
            <w:rPr>
              <w:lang w:val="en-US"/>
            </w:rPr>
          </w:pPr>
          <w:r>
            <w:t>03/10/2025</w:t>
          </w:r>
        </w:p>
      </w:tc>
    </w:tr>
    <w:tr w:rsidR="00A13AA2" w14:paraId="5FEE8181" w14:textId="77777777" w:rsidTr="007E678A">
      <w:tc>
        <w:tcPr>
          <w:tcW w:w="2988" w:type="dxa"/>
        </w:tcPr>
        <w:p w14:paraId="3C847D3D" w14:textId="77777777" w:rsidR="00A13AA2" w:rsidRDefault="00A13AA2" w:rsidP="00A13AA2">
          <w:pPr>
            <w:pStyle w:val="Footer"/>
          </w:pPr>
          <w:r>
            <w:t>Document ID:</w:t>
          </w:r>
        </w:p>
        <w:p w14:paraId="41C5637B" w14:textId="77777777" w:rsidR="00A13AA2" w:rsidRDefault="00A13AA2" w:rsidP="00A13AA2">
          <w:pPr>
            <w:pStyle w:val="Footer"/>
          </w:pPr>
          <w:r>
            <w:t>YMS0-782126253-31</w:t>
          </w:r>
        </w:p>
      </w:tc>
      <w:tc>
        <w:tcPr>
          <w:tcW w:w="2268" w:type="dxa"/>
        </w:tcPr>
        <w:p w14:paraId="4C8639C1" w14:textId="77777777" w:rsidR="00A13AA2" w:rsidRDefault="00A13AA2" w:rsidP="00A13AA2">
          <w:pPr>
            <w:pStyle w:val="Footer"/>
          </w:pPr>
          <w:r>
            <w:t>Version: 1</w:t>
          </w:r>
        </w:p>
      </w:tc>
      <w:tc>
        <w:tcPr>
          <w:tcW w:w="5052" w:type="dxa"/>
          <w:gridSpan w:val="2"/>
        </w:tcPr>
        <w:p w14:paraId="5462734F" w14:textId="77777777" w:rsidR="00A13AA2" w:rsidRPr="004844AE" w:rsidRDefault="00A13AA2" w:rsidP="00A13AA2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A13AA2" w14:paraId="389D0C44" w14:textId="77777777" w:rsidTr="007E678A">
      <w:tc>
        <w:tcPr>
          <w:tcW w:w="10308" w:type="dxa"/>
          <w:gridSpan w:val="4"/>
        </w:tcPr>
        <w:p w14:paraId="5BEB099A" w14:textId="77777777" w:rsidR="00A13AA2" w:rsidRPr="004844AE" w:rsidRDefault="00A13AA2" w:rsidP="00A13AA2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 xml:space="preserve">Changes in this version: </w:t>
          </w:r>
        </w:p>
        <w:p w14:paraId="62DC4DAF" w14:textId="77777777" w:rsidR="00A13AA2" w:rsidRPr="004844AE" w:rsidRDefault="00A13AA2" w:rsidP="00A13AA2">
          <w:pPr>
            <w:pStyle w:val="Footer"/>
            <w:rPr>
              <w:lang w:val="en-US"/>
            </w:rPr>
          </w:pPr>
          <w:r>
            <w:t xml:space="preserve">Owner, Approve Dates changed </w:t>
          </w:r>
        </w:p>
      </w:tc>
    </w:tr>
  </w:tbl>
  <w:p w14:paraId="71347C2D" w14:textId="202AFDEE" w:rsidR="00E70814" w:rsidRPr="00A13AA2" w:rsidRDefault="00E70814" w:rsidP="00A13A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25"/>
      <w:gridCol w:w="2000"/>
      <w:gridCol w:w="2245"/>
      <w:gridCol w:w="2202"/>
    </w:tblGrid>
    <w:tr w:rsidR="00774459" w14:paraId="710785D7" w14:textId="77777777" w:rsidTr="004E1A33">
      <w:tc>
        <w:tcPr>
          <w:tcW w:w="2988" w:type="dxa"/>
        </w:tcPr>
        <w:p w14:paraId="16FC7449" w14:textId="77777777" w:rsidR="00774459" w:rsidRPr="00B63FA0" w:rsidRDefault="00774459" w:rsidP="00774459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6E05D914" w14:textId="77777777" w:rsidR="00774459" w:rsidRPr="00DB27AD" w:rsidRDefault="00774459" w:rsidP="00774459">
          <w:pPr>
            <w:pStyle w:val="Footer"/>
          </w:pPr>
          <w:r>
            <w:t>Prabhat Varma</w:t>
          </w:r>
        </w:p>
      </w:tc>
      <w:tc>
        <w:tcPr>
          <w:tcW w:w="2268" w:type="dxa"/>
        </w:tcPr>
        <w:p w14:paraId="7165B5D2" w14:textId="77777777" w:rsidR="00774459" w:rsidRPr="00DB27AD" w:rsidRDefault="00774459" w:rsidP="00774459">
          <w:pPr>
            <w:pStyle w:val="Footer"/>
          </w:pPr>
          <w:r>
            <w:t>Approved by:</w:t>
          </w:r>
        </w:p>
        <w:p w14:paraId="65FD264F" w14:textId="77777777" w:rsidR="00774459" w:rsidRDefault="00774459" w:rsidP="00774459">
          <w:r>
            <w:t>Imran Siddiqui</w:t>
          </w:r>
        </w:p>
      </w:tc>
      <w:tc>
        <w:tcPr>
          <w:tcW w:w="2551" w:type="dxa"/>
        </w:tcPr>
        <w:p w14:paraId="3BB389A1" w14:textId="77777777" w:rsidR="00774459" w:rsidRPr="0054412A" w:rsidRDefault="00774459" w:rsidP="00774459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71B3B2A9" w14:textId="33AEEA5D" w:rsidR="00774459" w:rsidRPr="001E3852" w:rsidRDefault="00930433" w:rsidP="00774459">
          <w:pPr>
            <w:pStyle w:val="Footer"/>
          </w:pPr>
          <w:r>
            <w:t>01/09/2025</w:t>
          </w:r>
        </w:p>
      </w:tc>
      <w:tc>
        <w:tcPr>
          <w:tcW w:w="2501" w:type="dxa"/>
        </w:tcPr>
        <w:p w14:paraId="15DA010C" w14:textId="77777777" w:rsidR="00774459" w:rsidRPr="004844AE" w:rsidRDefault="00774459" w:rsidP="00774459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6766E261" w14:textId="66B177C5" w:rsidR="00774459" w:rsidRPr="004844AE" w:rsidRDefault="00930433" w:rsidP="00774459">
          <w:pPr>
            <w:pStyle w:val="Footer"/>
            <w:rPr>
              <w:lang w:val="en-US"/>
            </w:rPr>
          </w:pPr>
          <w:r>
            <w:t>01/09/2027</w:t>
          </w:r>
        </w:p>
      </w:tc>
    </w:tr>
    <w:tr w:rsidR="00774459" w14:paraId="32C654DA" w14:textId="77777777" w:rsidTr="004E1A33">
      <w:tc>
        <w:tcPr>
          <w:tcW w:w="2988" w:type="dxa"/>
        </w:tcPr>
        <w:p w14:paraId="48A68ACE" w14:textId="77777777" w:rsidR="00774459" w:rsidRDefault="00774459" w:rsidP="00774459">
          <w:pPr>
            <w:pStyle w:val="Footer"/>
          </w:pPr>
          <w:r>
            <w:t>Document ID:</w:t>
          </w:r>
        </w:p>
        <w:p w14:paraId="3827EADC" w14:textId="77777777" w:rsidR="00774459" w:rsidRDefault="00774459" w:rsidP="00774459">
          <w:pPr>
            <w:pStyle w:val="Footer"/>
          </w:pPr>
          <w:r>
            <w:t>YMS0-782126253-31</w:t>
          </w:r>
        </w:p>
      </w:tc>
      <w:tc>
        <w:tcPr>
          <w:tcW w:w="2268" w:type="dxa"/>
        </w:tcPr>
        <w:p w14:paraId="6E69D495" w14:textId="354C03A5" w:rsidR="00774459" w:rsidRDefault="00774459" w:rsidP="00774459">
          <w:pPr>
            <w:pStyle w:val="Footer"/>
          </w:pPr>
          <w:r>
            <w:t xml:space="preserve">Version: </w:t>
          </w:r>
          <w:r w:rsidR="00930433">
            <w:t>2</w:t>
          </w:r>
        </w:p>
      </w:tc>
      <w:tc>
        <w:tcPr>
          <w:tcW w:w="5052" w:type="dxa"/>
          <w:gridSpan w:val="2"/>
        </w:tcPr>
        <w:p w14:paraId="6D0D5016" w14:textId="77777777" w:rsidR="00774459" w:rsidRPr="004844AE" w:rsidRDefault="00774459" w:rsidP="00774459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774459" w14:paraId="4C59CE99" w14:textId="77777777" w:rsidTr="004E1A33">
      <w:tc>
        <w:tcPr>
          <w:tcW w:w="10308" w:type="dxa"/>
          <w:gridSpan w:val="4"/>
        </w:tcPr>
        <w:p w14:paraId="7DB20895" w14:textId="77777777" w:rsidR="00774459" w:rsidRPr="004844AE" w:rsidRDefault="00774459" w:rsidP="00774459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 xml:space="preserve">Changes in this version: </w:t>
          </w:r>
        </w:p>
        <w:p w14:paraId="320030B8" w14:textId="77777777" w:rsidR="00774459" w:rsidRPr="004844AE" w:rsidRDefault="00774459" w:rsidP="00774459">
          <w:pPr>
            <w:pStyle w:val="Footer"/>
            <w:rPr>
              <w:lang w:val="en-US"/>
            </w:rPr>
          </w:pPr>
          <w:r>
            <w:t xml:space="preserve">Owner, Approve Dates changed </w:t>
          </w:r>
        </w:p>
      </w:tc>
    </w:tr>
  </w:tbl>
  <w:p w14:paraId="37BC0BC1" w14:textId="77777777" w:rsidR="00E70814" w:rsidRPr="00774459" w:rsidRDefault="00E70814" w:rsidP="00774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35F8" w14:textId="77777777" w:rsidR="005B4F5B" w:rsidRDefault="005B4F5B" w:rsidP="00967D3B">
      <w:r>
        <w:separator/>
      </w:r>
    </w:p>
  </w:footnote>
  <w:footnote w:type="continuationSeparator" w:id="0">
    <w:p w14:paraId="3AEDF928" w14:textId="77777777" w:rsidR="005B4F5B" w:rsidRDefault="005B4F5B" w:rsidP="0096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2F5E9" w14:textId="77777777" w:rsidR="00A13AA2" w:rsidRDefault="00A13A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B22C" w14:textId="77777777" w:rsidR="00A13AA2" w:rsidRDefault="00A13A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7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928"/>
      <w:gridCol w:w="3072"/>
      <w:gridCol w:w="3072"/>
    </w:tblGrid>
    <w:tr w:rsidR="00E70814" w14:paraId="5B5B55F0" w14:textId="77777777" w:rsidTr="006F00F7">
      <w:trPr>
        <w:trHeight w:val="279"/>
        <w:tblHeader/>
      </w:trPr>
      <w:tc>
        <w:tcPr>
          <w:tcW w:w="8931" w:type="dxa"/>
          <w:gridSpan w:val="3"/>
        </w:tcPr>
        <w:p w14:paraId="0603EC3C" w14:textId="77777777" w:rsidR="00E70814" w:rsidRDefault="00E70814" w:rsidP="352BD80D">
          <w:pPr>
            <w:pStyle w:val="YaraTableFields"/>
            <w:jc w:val="center"/>
            <w:rPr>
              <w:rFonts w:cs="Arial"/>
              <w:b/>
              <w:bCs/>
              <w:sz w:val="24"/>
              <w:szCs w:val="24"/>
            </w:rPr>
          </w:pPr>
          <w:r w:rsidRPr="352BD80D">
            <w:rPr>
              <w:rFonts w:cs="Arial"/>
              <w:b/>
              <w:bCs/>
              <w:sz w:val="24"/>
              <w:szCs w:val="24"/>
            </w:rPr>
            <w:t>Yara Management System</w:t>
          </w:r>
        </w:p>
        <w:p w14:paraId="5F8A6541" w14:textId="77777777" w:rsidR="00E70814" w:rsidRPr="00656E39" w:rsidRDefault="00E70814" w:rsidP="00197C32">
          <w:pPr>
            <w:pStyle w:val="YaraTableFields"/>
            <w:jc w:val="center"/>
            <w:rPr>
              <w:rFonts w:cs="Arial"/>
              <w:b/>
              <w:sz w:val="16"/>
              <w:szCs w:val="16"/>
            </w:rPr>
          </w:pPr>
        </w:p>
      </w:tc>
    </w:tr>
    <w:tr w:rsidR="00E70814" w14:paraId="7BD4B384" w14:textId="77777777" w:rsidTr="006F00F7">
      <w:trPr>
        <w:trHeight w:val="410"/>
        <w:tblHeader/>
      </w:trPr>
      <w:tc>
        <w:tcPr>
          <w:tcW w:w="2883" w:type="dxa"/>
        </w:tcPr>
        <w:p w14:paraId="59FCC488" w14:textId="1CF7CF44" w:rsidR="00E70814" w:rsidRDefault="00E70814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 w:rsidRPr="003E09F9">
            <w:rPr>
              <w:rFonts w:cs="Arial"/>
              <w:noProof/>
              <w:sz w:val="20"/>
              <w:lang w:val="en-US"/>
            </w:rPr>
            <w:t>Document type</w:t>
          </w:r>
          <w:r>
            <w:rPr>
              <w:rFonts w:cs="Arial"/>
              <w:noProof/>
              <w:sz w:val="20"/>
              <w:lang w:val="en-US"/>
            </w:rPr>
            <w:t>:</w:t>
          </w:r>
        </w:p>
        <w:p w14:paraId="510C8845" w14:textId="77777777" w:rsidR="00E70814" w:rsidRPr="00656E39" w:rsidRDefault="00E70814" w:rsidP="00197C32">
          <w:pPr>
            <w:pStyle w:val="YaraTableFields"/>
            <w:jc w:val="center"/>
            <w:rPr>
              <w:rFonts w:cs="Arial"/>
              <w:noProof/>
              <w:sz w:val="16"/>
              <w:szCs w:val="16"/>
              <w:lang w:val="en-US"/>
            </w:rPr>
          </w:pPr>
        </w:p>
        <w:p w14:paraId="68D4AA5D" w14:textId="04857A95" w:rsidR="00E70814" w:rsidRPr="003E09F9" w:rsidRDefault="00C64634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Format</w:t>
          </w:r>
        </w:p>
      </w:tc>
      <w:tc>
        <w:tcPr>
          <w:tcW w:w="3024" w:type="dxa"/>
          <w:noWrap/>
        </w:tcPr>
        <w:p w14:paraId="41988FD2" w14:textId="77777777" w:rsidR="00E70814" w:rsidRPr="004844AE" w:rsidRDefault="00E70814" w:rsidP="352BD80D">
          <w:pPr>
            <w:pStyle w:val="YaraTableFields"/>
            <w:tabs>
              <w:tab w:val="left" w:pos="360"/>
              <w:tab w:val="center" w:pos="1667"/>
            </w:tabs>
            <w:rPr>
              <w:rFonts w:cs="Arial"/>
              <w:sz w:val="20"/>
              <w:lang w:val="en-US"/>
            </w:rPr>
          </w:pPr>
          <w:r w:rsidRPr="004844AE">
            <w:rPr>
              <w:rFonts w:cs="Arial"/>
              <w:sz w:val="20"/>
              <w:lang w:val="en-US"/>
            </w:rPr>
            <w:tab/>
          </w:r>
          <w:r w:rsidRPr="004844AE">
            <w:rPr>
              <w:rFonts w:cs="Arial"/>
              <w:sz w:val="20"/>
              <w:lang w:val="en-US"/>
            </w:rPr>
            <w:tab/>
          </w:r>
          <w:r w:rsidRPr="352BD80D">
            <w:rPr>
              <w:rFonts w:cs="Arial"/>
              <w:sz w:val="20"/>
              <w:lang w:val="en-US"/>
            </w:rPr>
            <w:t>Valid for Organization:</w:t>
          </w:r>
        </w:p>
        <w:p w14:paraId="14D2438F" w14:textId="77777777" w:rsidR="00E70814" w:rsidRPr="004844AE" w:rsidRDefault="00E70814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61767760" w14:textId="003B6999" w:rsidR="00E70814" w:rsidRPr="004844AE" w:rsidRDefault="00E70814" w:rsidP="00E9780D">
          <w:pPr>
            <w:pStyle w:val="YaraTableFields"/>
            <w:jc w:val="center"/>
            <w:rPr>
              <w:rFonts w:cs="Arial"/>
              <w:b/>
              <w:noProof/>
              <w:sz w:val="20"/>
              <w:lang w:val="en-US"/>
            </w:rPr>
          </w:pPr>
          <w:r>
            <w:rPr>
              <w:rFonts w:cs="Arial"/>
              <w:b/>
              <w:noProof/>
              <w:sz w:val="20"/>
              <w:lang w:val="en-US"/>
            </w:rPr>
            <w:t>Babrala</w:t>
          </w:r>
        </w:p>
      </w:tc>
      <w:tc>
        <w:tcPr>
          <w:tcW w:w="3024" w:type="dxa"/>
        </w:tcPr>
        <w:p w14:paraId="18CE8115" w14:textId="77777777" w:rsidR="00E70814" w:rsidRPr="004844AE" w:rsidRDefault="00E70814" w:rsidP="352BD80D">
          <w:pPr>
            <w:pStyle w:val="YaraTableFields"/>
            <w:jc w:val="center"/>
            <w:rPr>
              <w:rFonts w:cs="Arial"/>
              <w:sz w:val="20"/>
              <w:lang w:val="en-US"/>
            </w:rPr>
          </w:pPr>
          <w:r w:rsidRPr="352BD80D">
            <w:rPr>
              <w:rFonts w:cs="Arial"/>
              <w:sz w:val="20"/>
              <w:lang w:val="en-US"/>
            </w:rPr>
            <w:t>Valid for Location/Facility:</w:t>
          </w:r>
        </w:p>
        <w:p w14:paraId="453AC8FD" w14:textId="77777777" w:rsidR="00E70814" w:rsidRPr="004844AE" w:rsidRDefault="00E70814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7B3D5AE3" w14:textId="7D53A51E" w:rsidR="00E70814" w:rsidRPr="004844AE" w:rsidRDefault="00E70814" w:rsidP="00E9780D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Babrala</w:t>
          </w:r>
        </w:p>
      </w:tc>
    </w:tr>
    <w:tr w:rsidR="00E70814" w14:paraId="5C8BA1E6" w14:textId="77777777" w:rsidTr="006F00F7">
      <w:trPr>
        <w:trHeight w:val="1004"/>
        <w:tblHeader/>
      </w:trPr>
      <w:tc>
        <w:tcPr>
          <w:tcW w:w="2883" w:type="dxa"/>
        </w:tcPr>
        <w:p w14:paraId="29F7D54D" w14:textId="6183B08A" w:rsidR="00E70814" w:rsidRPr="004844AE" w:rsidRDefault="00E70814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  <w:noWrap/>
        </w:tcPr>
        <w:p w14:paraId="23BEB8AD" w14:textId="77777777" w:rsidR="00E70814" w:rsidRPr="004844AE" w:rsidRDefault="00E70814" w:rsidP="00E9780D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</w:tcPr>
        <w:p w14:paraId="66BF862F" w14:textId="77777777" w:rsidR="00E70814" w:rsidRPr="004844AE" w:rsidRDefault="00E70814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</w:tr>
  </w:tbl>
  <w:p w14:paraId="73CED2D0" w14:textId="69D72557" w:rsidR="00E70814" w:rsidRPr="00967D3B" w:rsidRDefault="00E70814" w:rsidP="00967D3B">
    <w:pPr>
      <w:pStyle w:val="Header"/>
    </w:pPr>
    <w:r w:rsidRPr="003E09F9">
      <w:rPr>
        <w:rFonts w:cs="Arial"/>
        <w:noProof/>
        <w:lang w:eastAsia="en-GB"/>
      </w:rPr>
      <w:drawing>
        <wp:anchor distT="0" distB="0" distL="114300" distR="114300" simplePos="0" relativeHeight="251665408" behindDoc="1" locked="0" layoutInCell="0" allowOverlap="0" wp14:anchorId="6BD18773" wp14:editId="62F85889">
          <wp:simplePos x="0" y="0"/>
          <wp:positionH relativeFrom="page">
            <wp:posOffset>109728</wp:posOffset>
          </wp:positionH>
          <wp:positionV relativeFrom="margin">
            <wp:posOffset>-1568450</wp:posOffset>
          </wp:positionV>
          <wp:extent cx="1347926" cy="993648"/>
          <wp:effectExtent l="0" t="0" r="5080" b="0"/>
          <wp:wrapNone/>
          <wp:docPr id="1" name="Picture 1" descr="yara_s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ra_sf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766" cy="100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5B34336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5" w15:restartNumberingAfterBreak="0">
    <w:nsid w:val="03101F3F"/>
    <w:multiLevelType w:val="multilevel"/>
    <w:tmpl w:val="CB900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F76197"/>
    <w:multiLevelType w:val="multilevel"/>
    <w:tmpl w:val="5312356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ascii="Arial" w:hAnsi="Arial" w:cs="Arial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7" w15:restartNumberingAfterBreak="0">
    <w:nsid w:val="07BF6048"/>
    <w:multiLevelType w:val="hybridMultilevel"/>
    <w:tmpl w:val="07744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6F4"/>
    <w:multiLevelType w:val="hybridMultilevel"/>
    <w:tmpl w:val="98662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2388A"/>
    <w:multiLevelType w:val="hybridMultilevel"/>
    <w:tmpl w:val="81A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2228"/>
    <w:multiLevelType w:val="hybridMultilevel"/>
    <w:tmpl w:val="48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4535CCC"/>
    <w:multiLevelType w:val="hybridMultilevel"/>
    <w:tmpl w:val="98B4B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73F"/>
    <w:multiLevelType w:val="hybridMultilevel"/>
    <w:tmpl w:val="F3D28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401EE"/>
    <w:multiLevelType w:val="hybridMultilevel"/>
    <w:tmpl w:val="84BA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4F40"/>
    <w:multiLevelType w:val="multilevel"/>
    <w:tmpl w:val="4294B9CC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1E1950B1"/>
    <w:multiLevelType w:val="hybridMultilevel"/>
    <w:tmpl w:val="2B3C2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777F79"/>
    <w:multiLevelType w:val="hybridMultilevel"/>
    <w:tmpl w:val="AEAC8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00379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91A28944">
      <w:start w:val="8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9D5851"/>
    <w:multiLevelType w:val="hybridMultilevel"/>
    <w:tmpl w:val="CAE67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D07DD6"/>
    <w:multiLevelType w:val="hybridMultilevel"/>
    <w:tmpl w:val="A5D68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8458C"/>
    <w:multiLevelType w:val="hybridMultilevel"/>
    <w:tmpl w:val="A48C1D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D747954"/>
    <w:multiLevelType w:val="multilevel"/>
    <w:tmpl w:val="C52A958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31E278D5"/>
    <w:multiLevelType w:val="multilevel"/>
    <w:tmpl w:val="5DA4C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390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17AF0"/>
    <w:multiLevelType w:val="hybridMultilevel"/>
    <w:tmpl w:val="32C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6F128B"/>
    <w:multiLevelType w:val="hybridMultilevel"/>
    <w:tmpl w:val="075E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80EBA"/>
    <w:multiLevelType w:val="hybridMultilevel"/>
    <w:tmpl w:val="98CE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E5E1C"/>
    <w:multiLevelType w:val="multilevel"/>
    <w:tmpl w:val="58088F4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6" w15:restartNumberingAfterBreak="0">
    <w:nsid w:val="3CCB0691"/>
    <w:multiLevelType w:val="hybridMultilevel"/>
    <w:tmpl w:val="1372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A66F3"/>
    <w:multiLevelType w:val="hybridMultilevel"/>
    <w:tmpl w:val="B45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8C1649"/>
    <w:multiLevelType w:val="hybridMultilevel"/>
    <w:tmpl w:val="21E49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F97CAA"/>
    <w:multiLevelType w:val="hybridMultilevel"/>
    <w:tmpl w:val="B406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62028B"/>
    <w:multiLevelType w:val="multilevel"/>
    <w:tmpl w:val="08F4E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4041391"/>
    <w:multiLevelType w:val="hybridMultilevel"/>
    <w:tmpl w:val="D012D228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0B5BE0"/>
    <w:multiLevelType w:val="hybridMultilevel"/>
    <w:tmpl w:val="C03C4594"/>
    <w:lvl w:ilvl="0" w:tplc="6652AE06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673033"/>
    <w:multiLevelType w:val="hybridMultilevel"/>
    <w:tmpl w:val="C0A4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B41D3A"/>
    <w:multiLevelType w:val="hybridMultilevel"/>
    <w:tmpl w:val="F4EE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5C3A5F"/>
    <w:multiLevelType w:val="hybridMultilevel"/>
    <w:tmpl w:val="0ABE8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C13358"/>
    <w:multiLevelType w:val="hybridMultilevel"/>
    <w:tmpl w:val="EFC4C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B6B1B"/>
    <w:multiLevelType w:val="hybridMultilevel"/>
    <w:tmpl w:val="6E4E1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2688"/>
    <w:multiLevelType w:val="multilevel"/>
    <w:tmpl w:val="85D0DB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6A42221F"/>
    <w:multiLevelType w:val="hybridMultilevel"/>
    <w:tmpl w:val="70749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F6BDE"/>
    <w:multiLevelType w:val="hybridMultilevel"/>
    <w:tmpl w:val="6B38C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B24FD"/>
    <w:multiLevelType w:val="hybridMultilevel"/>
    <w:tmpl w:val="7652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523A2"/>
    <w:multiLevelType w:val="multilevel"/>
    <w:tmpl w:val="905C989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9994830"/>
    <w:multiLevelType w:val="hybridMultilevel"/>
    <w:tmpl w:val="47A2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4BE5"/>
    <w:multiLevelType w:val="hybridMultilevel"/>
    <w:tmpl w:val="AAE8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F03B6"/>
    <w:multiLevelType w:val="hybridMultilevel"/>
    <w:tmpl w:val="0ED0C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91619"/>
    <w:multiLevelType w:val="hybridMultilevel"/>
    <w:tmpl w:val="02861934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52249"/>
    <w:multiLevelType w:val="hybridMultilevel"/>
    <w:tmpl w:val="1530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655A4"/>
    <w:multiLevelType w:val="hybridMultilevel"/>
    <w:tmpl w:val="6ECAD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536787">
    <w:abstractNumId w:val="21"/>
  </w:num>
  <w:num w:numId="2" w16cid:durableId="851838931">
    <w:abstractNumId w:val="26"/>
  </w:num>
  <w:num w:numId="3" w16cid:durableId="767696331">
    <w:abstractNumId w:val="17"/>
  </w:num>
  <w:num w:numId="4" w16cid:durableId="323434847">
    <w:abstractNumId w:val="15"/>
  </w:num>
  <w:num w:numId="5" w16cid:durableId="1897743443">
    <w:abstractNumId w:val="5"/>
  </w:num>
  <w:num w:numId="6" w16cid:durableId="1425805925">
    <w:abstractNumId w:val="43"/>
  </w:num>
  <w:num w:numId="7" w16cid:durableId="1163660851">
    <w:abstractNumId w:val="33"/>
  </w:num>
  <w:num w:numId="8" w16cid:durableId="328870930">
    <w:abstractNumId w:val="29"/>
  </w:num>
  <w:num w:numId="9" w16cid:durableId="1490175190">
    <w:abstractNumId w:val="12"/>
  </w:num>
  <w:num w:numId="10" w16cid:durableId="1101102065">
    <w:abstractNumId w:val="37"/>
  </w:num>
  <w:num w:numId="11" w16cid:durableId="751510745">
    <w:abstractNumId w:val="6"/>
  </w:num>
  <w:num w:numId="12" w16cid:durableId="608699863">
    <w:abstractNumId w:val="8"/>
  </w:num>
  <w:num w:numId="13" w16cid:durableId="1626228935">
    <w:abstractNumId w:val="39"/>
  </w:num>
  <w:num w:numId="14" w16cid:durableId="1359700740">
    <w:abstractNumId w:val="9"/>
  </w:num>
  <w:num w:numId="15" w16cid:durableId="989406649">
    <w:abstractNumId w:val="11"/>
  </w:num>
  <w:num w:numId="16" w16cid:durableId="1046560133">
    <w:abstractNumId w:val="27"/>
  </w:num>
  <w:num w:numId="17" w16cid:durableId="1386292495">
    <w:abstractNumId w:val="32"/>
  </w:num>
  <w:num w:numId="18" w16cid:durableId="1963417917">
    <w:abstractNumId w:val="30"/>
  </w:num>
  <w:num w:numId="19" w16cid:durableId="248542769">
    <w:abstractNumId w:val="41"/>
  </w:num>
  <w:num w:numId="20" w16cid:durableId="248782204">
    <w:abstractNumId w:val="23"/>
  </w:num>
  <w:num w:numId="21" w16cid:durableId="76512942">
    <w:abstractNumId w:val="19"/>
  </w:num>
  <w:num w:numId="22" w16cid:durableId="150558368">
    <w:abstractNumId w:val="10"/>
  </w:num>
  <w:num w:numId="23" w16cid:durableId="2092655183">
    <w:abstractNumId w:val="35"/>
  </w:num>
  <w:num w:numId="24" w16cid:durableId="366685130">
    <w:abstractNumId w:val="46"/>
  </w:num>
  <w:num w:numId="25" w16cid:durableId="745493461">
    <w:abstractNumId w:val="44"/>
  </w:num>
  <w:num w:numId="26" w16cid:durableId="890965895">
    <w:abstractNumId w:val="28"/>
  </w:num>
  <w:num w:numId="27" w16cid:durableId="1732462484">
    <w:abstractNumId w:val="7"/>
  </w:num>
  <w:num w:numId="28" w16cid:durableId="205528198">
    <w:abstractNumId w:val="18"/>
  </w:num>
  <w:num w:numId="29" w16cid:durableId="1708528855">
    <w:abstractNumId w:val="13"/>
  </w:num>
  <w:num w:numId="30" w16cid:durableId="461312093">
    <w:abstractNumId w:val="40"/>
  </w:num>
  <w:num w:numId="31" w16cid:durableId="1190677739">
    <w:abstractNumId w:val="36"/>
  </w:num>
  <w:num w:numId="32" w16cid:durableId="737827514">
    <w:abstractNumId w:val="31"/>
  </w:num>
  <w:num w:numId="33" w16cid:durableId="119962224">
    <w:abstractNumId w:val="34"/>
  </w:num>
  <w:num w:numId="34" w16cid:durableId="2015262861">
    <w:abstractNumId w:val="48"/>
  </w:num>
  <w:num w:numId="35" w16cid:durableId="1607886494">
    <w:abstractNumId w:val="45"/>
  </w:num>
  <w:num w:numId="36" w16cid:durableId="384641566">
    <w:abstractNumId w:val="0"/>
  </w:num>
  <w:num w:numId="37" w16cid:durableId="2007320226">
    <w:abstractNumId w:val="1"/>
  </w:num>
  <w:num w:numId="38" w16cid:durableId="1702122051">
    <w:abstractNumId w:val="2"/>
  </w:num>
  <w:num w:numId="39" w16cid:durableId="1929269873">
    <w:abstractNumId w:val="3"/>
  </w:num>
  <w:num w:numId="40" w16cid:durableId="946501019">
    <w:abstractNumId w:val="4"/>
  </w:num>
  <w:num w:numId="41" w16cid:durableId="288366629">
    <w:abstractNumId w:val="14"/>
  </w:num>
  <w:num w:numId="42" w16cid:durableId="1487475455">
    <w:abstractNumId w:val="25"/>
  </w:num>
  <w:num w:numId="43" w16cid:durableId="1703825896">
    <w:abstractNumId w:val="42"/>
  </w:num>
  <w:num w:numId="44" w16cid:durableId="770013138">
    <w:abstractNumId w:val="24"/>
  </w:num>
  <w:num w:numId="45" w16cid:durableId="977341059">
    <w:abstractNumId w:val="38"/>
  </w:num>
  <w:num w:numId="46" w16cid:durableId="1172917348">
    <w:abstractNumId w:val="20"/>
  </w:num>
  <w:num w:numId="47" w16cid:durableId="2057965852">
    <w:abstractNumId w:val="47"/>
  </w:num>
  <w:num w:numId="48" w16cid:durableId="568157840">
    <w:abstractNumId w:val="22"/>
  </w:num>
  <w:num w:numId="49" w16cid:durableId="395904297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1105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E5"/>
    <w:rsid w:val="00004D85"/>
    <w:rsid w:val="00006303"/>
    <w:rsid w:val="000119F9"/>
    <w:rsid w:val="0001325D"/>
    <w:rsid w:val="00014F0D"/>
    <w:rsid w:val="00030B2C"/>
    <w:rsid w:val="000328DF"/>
    <w:rsid w:val="00057D6B"/>
    <w:rsid w:val="000821E5"/>
    <w:rsid w:val="00083D89"/>
    <w:rsid w:val="00093F5B"/>
    <w:rsid w:val="00097A9E"/>
    <w:rsid w:val="00097BF5"/>
    <w:rsid w:val="000A07BB"/>
    <w:rsid w:val="000B1419"/>
    <w:rsid w:val="000B1DF6"/>
    <w:rsid w:val="000B2576"/>
    <w:rsid w:val="000B2642"/>
    <w:rsid w:val="000B2B3B"/>
    <w:rsid w:val="000B4705"/>
    <w:rsid w:val="000B5713"/>
    <w:rsid w:val="000C1C4F"/>
    <w:rsid w:val="000F0F92"/>
    <w:rsid w:val="00100132"/>
    <w:rsid w:val="00100D90"/>
    <w:rsid w:val="001048F2"/>
    <w:rsid w:val="00106362"/>
    <w:rsid w:val="00107AAF"/>
    <w:rsid w:val="0011018A"/>
    <w:rsid w:val="0011698F"/>
    <w:rsid w:val="00122E82"/>
    <w:rsid w:val="001253EB"/>
    <w:rsid w:val="0013026C"/>
    <w:rsid w:val="00136C7C"/>
    <w:rsid w:val="001526D0"/>
    <w:rsid w:val="00156488"/>
    <w:rsid w:val="00162725"/>
    <w:rsid w:val="0016340A"/>
    <w:rsid w:val="00163881"/>
    <w:rsid w:val="0017674F"/>
    <w:rsid w:val="00197C32"/>
    <w:rsid w:val="001C52C1"/>
    <w:rsid w:val="001D13E5"/>
    <w:rsid w:val="001D1EA0"/>
    <w:rsid w:val="001E19D2"/>
    <w:rsid w:val="001E3745"/>
    <w:rsid w:val="001E3CA9"/>
    <w:rsid w:val="001F0362"/>
    <w:rsid w:val="001F44A0"/>
    <w:rsid w:val="0020456E"/>
    <w:rsid w:val="00214BB0"/>
    <w:rsid w:val="00226EFF"/>
    <w:rsid w:val="0024107E"/>
    <w:rsid w:val="002430C1"/>
    <w:rsid w:val="00245555"/>
    <w:rsid w:val="00254B45"/>
    <w:rsid w:val="00260181"/>
    <w:rsid w:val="00262A28"/>
    <w:rsid w:val="00271B1B"/>
    <w:rsid w:val="00291B27"/>
    <w:rsid w:val="002A013A"/>
    <w:rsid w:val="002A5A39"/>
    <w:rsid w:val="002B0692"/>
    <w:rsid w:val="002B679B"/>
    <w:rsid w:val="002D0762"/>
    <w:rsid w:val="002D0E28"/>
    <w:rsid w:val="002E16F4"/>
    <w:rsid w:val="002E3A99"/>
    <w:rsid w:val="00301861"/>
    <w:rsid w:val="003057C0"/>
    <w:rsid w:val="00310BE7"/>
    <w:rsid w:val="003115AB"/>
    <w:rsid w:val="00316719"/>
    <w:rsid w:val="00324F20"/>
    <w:rsid w:val="003322AE"/>
    <w:rsid w:val="00340705"/>
    <w:rsid w:val="0034295C"/>
    <w:rsid w:val="00350DC4"/>
    <w:rsid w:val="00357F6C"/>
    <w:rsid w:val="0036268A"/>
    <w:rsid w:val="00363AE6"/>
    <w:rsid w:val="00367BD1"/>
    <w:rsid w:val="00387E5F"/>
    <w:rsid w:val="003A6AB7"/>
    <w:rsid w:val="003B19DC"/>
    <w:rsid w:val="003B77AB"/>
    <w:rsid w:val="003D296B"/>
    <w:rsid w:val="003D584A"/>
    <w:rsid w:val="003F1E50"/>
    <w:rsid w:val="003F4E36"/>
    <w:rsid w:val="003F6532"/>
    <w:rsid w:val="003F718B"/>
    <w:rsid w:val="003F751E"/>
    <w:rsid w:val="003F781A"/>
    <w:rsid w:val="00403CD8"/>
    <w:rsid w:val="00417AF6"/>
    <w:rsid w:val="004242FB"/>
    <w:rsid w:val="00433D62"/>
    <w:rsid w:val="00435685"/>
    <w:rsid w:val="00446D65"/>
    <w:rsid w:val="00465973"/>
    <w:rsid w:val="004713D3"/>
    <w:rsid w:val="00471CB9"/>
    <w:rsid w:val="004734DA"/>
    <w:rsid w:val="004810C8"/>
    <w:rsid w:val="004844AE"/>
    <w:rsid w:val="004859FE"/>
    <w:rsid w:val="004879B3"/>
    <w:rsid w:val="00492E8F"/>
    <w:rsid w:val="00493C53"/>
    <w:rsid w:val="004A6ECA"/>
    <w:rsid w:val="004B0221"/>
    <w:rsid w:val="004B11B4"/>
    <w:rsid w:val="004C0B05"/>
    <w:rsid w:val="004C15F5"/>
    <w:rsid w:val="004C4958"/>
    <w:rsid w:val="004D6500"/>
    <w:rsid w:val="004E2470"/>
    <w:rsid w:val="004E2E6A"/>
    <w:rsid w:val="004E3377"/>
    <w:rsid w:val="004E7F82"/>
    <w:rsid w:val="004F5963"/>
    <w:rsid w:val="00501341"/>
    <w:rsid w:val="00503E03"/>
    <w:rsid w:val="00521438"/>
    <w:rsid w:val="005309AE"/>
    <w:rsid w:val="00537E81"/>
    <w:rsid w:val="005427A7"/>
    <w:rsid w:val="0054358A"/>
    <w:rsid w:val="00544A52"/>
    <w:rsid w:val="005465FB"/>
    <w:rsid w:val="00551C56"/>
    <w:rsid w:val="00566880"/>
    <w:rsid w:val="0056749B"/>
    <w:rsid w:val="00585595"/>
    <w:rsid w:val="005A31BD"/>
    <w:rsid w:val="005A3D8A"/>
    <w:rsid w:val="005A6CA8"/>
    <w:rsid w:val="005B4474"/>
    <w:rsid w:val="005B4F5B"/>
    <w:rsid w:val="005B79DB"/>
    <w:rsid w:val="005C3320"/>
    <w:rsid w:val="005C3DA1"/>
    <w:rsid w:val="005C6923"/>
    <w:rsid w:val="006033B3"/>
    <w:rsid w:val="00607F7F"/>
    <w:rsid w:val="0061660D"/>
    <w:rsid w:val="0063307B"/>
    <w:rsid w:val="006348BF"/>
    <w:rsid w:val="006424CF"/>
    <w:rsid w:val="00642C22"/>
    <w:rsid w:val="00650A2A"/>
    <w:rsid w:val="00652902"/>
    <w:rsid w:val="00661BFA"/>
    <w:rsid w:val="00662CA6"/>
    <w:rsid w:val="00672EB8"/>
    <w:rsid w:val="0067583A"/>
    <w:rsid w:val="00686078"/>
    <w:rsid w:val="0068691C"/>
    <w:rsid w:val="0069389F"/>
    <w:rsid w:val="006A62BA"/>
    <w:rsid w:val="006A7147"/>
    <w:rsid w:val="006A7A30"/>
    <w:rsid w:val="006B085F"/>
    <w:rsid w:val="006B0F58"/>
    <w:rsid w:val="006B2316"/>
    <w:rsid w:val="006B56ED"/>
    <w:rsid w:val="006B5AC1"/>
    <w:rsid w:val="006D68D2"/>
    <w:rsid w:val="006E2292"/>
    <w:rsid w:val="006E339E"/>
    <w:rsid w:val="006F00F7"/>
    <w:rsid w:val="006F566A"/>
    <w:rsid w:val="006F6EDD"/>
    <w:rsid w:val="0070006F"/>
    <w:rsid w:val="00700AC5"/>
    <w:rsid w:val="0070314B"/>
    <w:rsid w:val="007124A0"/>
    <w:rsid w:val="007276BA"/>
    <w:rsid w:val="007320E3"/>
    <w:rsid w:val="0073435B"/>
    <w:rsid w:val="00736D62"/>
    <w:rsid w:val="00762B1F"/>
    <w:rsid w:val="00763E5F"/>
    <w:rsid w:val="00763E79"/>
    <w:rsid w:val="007667B3"/>
    <w:rsid w:val="00772C23"/>
    <w:rsid w:val="00774459"/>
    <w:rsid w:val="00775512"/>
    <w:rsid w:val="00775E94"/>
    <w:rsid w:val="007824DF"/>
    <w:rsid w:val="007836DA"/>
    <w:rsid w:val="00787FE1"/>
    <w:rsid w:val="007941B8"/>
    <w:rsid w:val="007A00C8"/>
    <w:rsid w:val="007C1170"/>
    <w:rsid w:val="007C1B65"/>
    <w:rsid w:val="007D3568"/>
    <w:rsid w:val="007D3602"/>
    <w:rsid w:val="007D5AAF"/>
    <w:rsid w:val="007E47BE"/>
    <w:rsid w:val="007E7307"/>
    <w:rsid w:val="007F39ED"/>
    <w:rsid w:val="007F5D75"/>
    <w:rsid w:val="00806CD4"/>
    <w:rsid w:val="008252C5"/>
    <w:rsid w:val="0083019C"/>
    <w:rsid w:val="00833EFD"/>
    <w:rsid w:val="0084335E"/>
    <w:rsid w:val="00843898"/>
    <w:rsid w:val="00850D34"/>
    <w:rsid w:val="00854F2D"/>
    <w:rsid w:val="00856FC5"/>
    <w:rsid w:val="008634F1"/>
    <w:rsid w:val="008659DA"/>
    <w:rsid w:val="008721A2"/>
    <w:rsid w:val="008731AF"/>
    <w:rsid w:val="00875E01"/>
    <w:rsid w:val="008839FE"/>
    <w:rsid w:val="00893F48"/>
    <w:rsid w:val="008B5989"/>
    <w:rsid w:val="008B5C4D"/>
    <w:rsid w:val="008C3253"/>
    <w:rsid w:val="008C57EB"/>
    <w:rsid w:val="008E5209"/>
    <w:rsid w:val="008E552E"/>
    <w:rsid w:val="008E6544"/>
    <w:rsid w:val="008F65FA"/>
    <w:rsid w:val="00903CA0"/>
    <w:rsid w:val="00907B02"/>
    <w:rsid w:val="009100E4"/>
    <w:rsid w:val="00924D27"/>
    <w:rsid w:val="00930433"/>
    <w:rsid w:val="009418CB"/>
    <w:rsid w:val="00961C1E"/>
    <w:rsid w:val="00967D3B"/>
    <w:rsid w:val="009707E3"/>
    <w:rsid w:val="009708DC"/>
    <w:rsid w:val="00970968"/>
    <w:rsid w:val="009723DE"/>
    <w:rsid w:val="00974119"/>
    <w:rsid w:val="009759CC"/>
    <w:rsid w:val="009810D3"/>
    <w:rsid w:val="009875DA"/>
    <w:rsid w:val="00991E48"/>
    <w:rsid w:val="00992764"/>
    <w:rsid w:val="009931F1"/>
    <w:rsid w:val="00994E4B"/>
    <w:rsid w:val="00996978"/>
    <w:rsid w:val="009A1606"/>
    <w:rsid w:val="009A4A84"/>
    <w:rsid w:val="009A4B4C"/>
    <w:rsid w:val="009A6C9C"/>
    <w:rsid w:val="009A7A1F"/>
    <w:rsid w:val="009B022D"/>
    <w:rsid w:val="009B28D4"/>
    <w:rsid w:val="009B3584"/>
    <w:rsid w:val="009B74A1"/>
    <w:rsid w:val="009C298B"/>
    <w:rsid w:val="009D3406"/>
    <w:rsid w:val="009F1B22"/>
    <w:rsid w:val="00A02838"/>
    <w:rsid w:val="00A139B8"/>
    <w:rsid w:val="00A13AA2"/>
    <w:rsid w:val="00A2351C"/>
    <w:rsid w:val="00A2535A"/>
    <w:rsid w:val="00A27E90"/>
    <w:rsid w:val="00A31025"/>
    <w:rsid w:val="00A3481B"/>
    <w:rsid w:val="00A4109C"/>
    <w:rsid w:val="00A43492"/>
    <w:rsid w:val="00A43BF1"/>
    <w:rsid w:val="00A50ADF"/>
    <w:rsid w:val="00A5469D"/>
    <w:rsid w:val="00A55528"/>
    <w:rsid w:val="00A76E42"/>
    <w:rsid w:val="00A8295C"/>
    <w:rsid w:val="00A9021A"/>
    <w:rsid w:val="00A91EF0"/>
    <w:rsid w:val="00A94B37"/>
    <w:rsid w:val="00A97010"/>
    <w:rsid w:val="00AA08CB"/>
    <w:rsid w:val="00AB3B7E"/>
    <w:rsid w:val="00AB519C"/>
    <w:rsid w:val="00AC77FE"/>
    <w:rsid w:val="00AD032A"/>
    <w:rsid w:val="00AD48C1"/>
    <w:rsid w:val="00AF4667"/>
    <w:rsid w:val="00B0269A"/>
    <w:rsid w:val="00B02A33"/>
    <w:rsid w:val="00B04597"/>
    <w:rsid w:val="00B05037"/>
    <w:rsid w:val="00B06587"/>
    <w:rsid w:val="00B074DA"/>
    <w:rsid w:val="00B14CE7"/>
    <w:rsid w:val="00B23337"/>
    <w:rsid w:val="00B26876"/>
    <w:rsid w:val="00B2742B"/>
    <w:rsid w:val="00B561C1"/>
    <w:rsid w:val="00B63FA0"/>
    <w:rsid w:val="00B64220"/>
    <w:rsid w:val="00B66107"/>
    <w:rsid w:val="00B70951"/>
    <w:rsid w:val="00B7560B"/>
    <w:rsid w:val="00B77FB2"/>
    <w:rsid w:val="00B81B7D"/>
    <w:rsid w:val="00B932F0"/>
    <w:rsid w:val="00B93C8C"/>
    <w:rsid w:val="00B9612C"/>
    <w:rsid w:val="00BA5E50"/>
    <w:rsid w:val="00BC320F"/>
    <w:rsid w:val="00BC6597"/>
    <w:rsid w:val="00BD080F"/>
    <w:rsid w:val="00BD5E14"/>
    <w:rsid w:val="00BD7109"/>
    <w:rsid w:val="00BF4326"/>
    <w:rsid w:val="00BF6D0A"/>
    <w:rsid w:val="00BF7227"/>
    <w:rsid w:val="00C0294F"/>
    <w:rsid w:val="00C136D7"/>
    <w:rsid w:val="00C16A79"/>
    <w:rsid w:val="00C1713D"/>
    <w:rsid w:val="00C17858"/>
    <w:rsid w:val="00C21A30"/>
    <w:rsid w:val="00C2349E"/>
    <w:rsid w:val="00C26F24"/>
    <w:rsid w:val="00C30F47"/>
    <w:rsid w:val="00C33D54"/>
    <w:rsid w:val="00C34925"/>
    <w:rsid w:val="00C36121"/>
    <w:rsid w:val="00C455F7"/>
    <w:rsid w:val="00C64634"/>
    <w:rsid w:val="00C67E15"/>
    <w:rsid w:val="00C71EAE"/>
    <w:rsid w:val="00C8554B"/>
    <w:rsid w:val="00C870AA"/>
    <w:rsid w:val="00C97372"/>
    <w:rsid w:val="00C9749C"/>
    <w:rsid w:val="00CA13FA"/>
    <w:rsid w:val="00CB245A"/>
    <w:rsid w:val="00CC4EBC"/>
    <w:rsid w:val="00CC64EF"/>
    <w:rsid w:val="00CD1AF4"/>
    <w:rsid w:val="00CD448C"/>
    <w:rsid w:val="00CD44C6"/>
    <w:rsid w:val="00CD7449"/>
    <w:rsid w:val="00CD754F"/>
    <w:rsid w:val="00CE1787"/>
    <w:rsid w:val="00CE7DAA"/>
    <w:rsid w:val="00CF1783"/>
    <w:rsid w:val="00CF5AB9"/>
    <w:rsid w:val="00D106AF"/>
    <w:rsid w:val="00D174DA"/>
    <w:rsid w:val="00D2167A"/>
    <w:rsid w:val="00D22A41"/>
    <w:rsid w:val="00D23E91"/>
    <w:rsid w:val="00D258AD"/>
    <w:rsid w:val="00D46255"/>
    <w:rsid w:val="00D51724"/>
    <w:rsid w:val="00D521D6"/>
    <w:rsid w:val="00D56508"/>
    <w:rsid w:val="00D6638B"/>
    <w:rsid w:val="00D66964"/>
    <w:rsid w:val="00D742BF"/>
    <w:rsid w:val="00D74E00"/>
    <w:rsid w:val="00D75763"/>
    <w:rsid w:val="00D77391"/>
    <w:rsid w:val="00D90C47"/>
    <w:rsid w:val="00D95E2C"/>
    <w:rsid w:val="00DB0896"/>
    <w:rsid w:val="00DB1172"/>
    <w:rsid w:val="00DC6B05"/>
    <w:rsid w:val="00DD5686"/>
    <w:rsid w:val="00DD5C20"/>
    <w:rsid w:val="00E039F7"/>
    <w:rsid w:val="00E04939"/>
    <w:rsid w:val="00E10C83"/>
    <w:rsid w:val="00E11D84"/>
    <w:rsid w:val="00E169A4"/>
    <w:rsid w:val="00E21FC8"/>
    <w:rsid w:val="00E37D70"/>
    <w:rsid w:val="00E504EC"/>
    <w:rsid w:val="00E508A5"/>
    <w:rsid w:val="00E60ED0"/>
    <w:rsid w:val="00E61D0B"/>
    <w:rsid w:val="00E61DA1"/>
    <w:rsid w:val="00E706AF"/>
    <w:rsid w:val="00E70814"/>
    <w:rsid w:val="00E756BE"/>
    <w:rsid w:val="00E829A3"/>
    <w:rsid w:val="00E831A9"/>
    <w:rsid w:val="00E8693C"/>
    <w:rsid w:val="00E90597"/>
    <w:rsid w:val="00E90770"/>
    <w:rsid w:val="00E9294F"/>
    <w:rsid w:val="00E9780D"/>
    <w:rsid w:val="00EA367F"/>
    <w:rsid w:val="00EA46E9"/>
    <w:rsid w:val="00EB22AB"/>
    <w:rsid w:val="00EC0009"/>
    <w:rsid w:val="00EC20B1"/>
    <w:rsid w:val="00EC6F89"/>
    <w:rsid w:val="00EF033C"/>
    <w:rsid w:val="00EF60A8"/>
    <w:rsid w:val="00F1527F"/>
    <w:rsid w:val="00F32F6E"/>
    <w:rsid w:val="00F3477E"/>
    <w:rsid w:val="00F555BA"/>
    <w:rsid w:val="00F61A6B"/>
    <w:rsid w:val="00F62F97"/>
    <w:rsid w:val="00F760A7"/>
    <w:rsid w:val="00F83F8A"/>
    <w:rsid w:val="00F841C1"/>
    <w:rsid w:val="00F879B2"/>
    <w:rsid w:val="00FA0A2D"/>
    <w:rsid w:val="00FA39B5"/>
    <w:rsid w:val="00FB0C04"/>
    <w:rsid w:val="00FB6B6E"/>
    <w:rsid w:val="00FE05A2"/>
    <w:rsid w:val="00FE7D8C"/>
    <w:rsid w:val="00FF3F4B"/>
    <w:rsid w:val="352B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3"/>
    <o:shapelayout v:ext="edit">
      <o:idmap v:ext="edit" data="1"/>
    </o:shapelayout>
  </w:shapeDefaults>
  <w:decimalSymbol w:val="."/>
  <w:listSeparator w:val=","/>
  <w14:docId w14:val="22071D27"/>
  <w15:docId w15:val="{FB58BBA2-3624-4368-81AC-AD36FD9C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3B"/>
    <w:rPr>
      <w:rFonts w:ascii="Arial" w:hAnsi="Arial"/>
    </w:rPr>
  </w:style>
  <w:style w:type="paragraph" w:styleId="Heading1">
    <w:name w:val="heading 1"/>
    <w:aliases w:val="Heading 1_Y"/>
    <w:basedOn w:val="Normal"/>
    <w:next w:val="ContentOutdentY"/>
    <w:link w:val="Heading1Char"/>
    <w:autoRedefine/>
    <w:uiPriority w:val="9"/>
    <w:qFormat/>
    <w:rsid w:val="00C21A30"/>
    <w:pPr>
      <w:keepNext/>
      <w:spacing w:before="100" w:beforeAutospacing="1"/>
      <w:outlineLvl w:val="0"/>
    </w:pPr>
    <w:rPr>
      <w:rFonts w:eastAsia="Times New Roman"/>
      <w:b/>
      <w:bCs/>
      <w:caps/>
      <w:snapToGrid w:val="0"/>
      <w:szCs w:val="32"/>
      <w:lang w:val="nb-NO" w:eastAsia="nb-NO"/>
    </w:rPr>
  </w:style>
  <w:style w:type="paragraph" w:styleId="Heading2">
    <w:name w:val="heading 2"/>
    <w:aliases w:val="Heading 2_Y"/>
    <w:basedOn w:val="Heading1"/>
    <w:next w:val="ContentOutdentY"/>
    <w:link w:val="Heading2Char"/>
    <w:autoRedefine/>
    <w:uiPriority w:val="9"/>
    <w:qFormat/>
    <w:rsid w:val="00A3481B"/>
    <w:pPr>
      <w:numPr>
        <w:ilvl w:val="1"/>
      </w:numPr>
      <w:tabs>
        <w:tab w:val="left" w:pos="709"/>
        <w:tab w:val="left" w:pos="2127"/>
        <w:tab w:val="left" w:pos="2268"/>
      </w:tabs>
      <w:spacing w:before="120" w:after="60"/>
      <w:ind w:left="3402" w:right="-142" w:hanging="3402"/>
      <w:outlineLvl w:val="1"/>
    </w:pPr>
    <w:rPr>
      <w:szCs w:val="24"/>
    </w:rPr>
  </w:style>
  <w:style w:type="paragraph" w:styleId="Heading3">
    <w:name w:val="heading 3"/>
    <w:aliases w:val="Heading 3_Y"/>
    <w:basedOn w:val="Heading2"/>
    <w:next w:val="ContentOutdentY"/>
    <w:link w:val="Heading3Char"/>
    <w:autoRedefine/>
    <w:uiPriority w:val="9"/>
    <w:qFormat/>
    <w:rsid w:val="00A3481B"/>
    <w:pPr>
      <w:numPr>
        <w:ilvl w:val="2"/>
      </w:numPr>
      <w:ind w:left="709" w:hanging="709"/>
      <w:outlineLvl w:val="2"/>
    </w:pPr>
    <w:rPr>
      <w:sz w:val="22"/>
      <w:szCs w:val="22"/>
    </w:rPr>
  </w:style>
  <w:style w:type="paragraph" w:styleId="Heading4">
    <w:name w:val="heading 4"/>
    <w:aliases w:val="Heading 4_Y"/>
    <w:basedOn w:val="Heading3"/>
    <w:next w:val="ContentOutdentY"/>
    <w:link w:val="Heading4Char"/>
    <w:autoRedefine/>
    <w:uiPriority w:val="9"/>
    <w:qFormat/>
    <w:rsid w:val="00C16A79"/>
    <w:pPr>
      <w:numPr>
        <w:ilvl w:val="3"/>
      </w:numPr>
      <w:spacing w:after="0"/>
      <w:ind w:left="1134" w:hanging="1134"/>
      <w:outlineLvl w:val="3"/>
    </w:pPr>
    <w:rPr>
      <w:bCs w:val="0"/>
      <w:snapToGrid/>
      <w:szCs w:val="2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C4EBC"/>
    <w:pPr>
      <w:numPr>
        <w:ilvl w:val="4"/>
      </w:numPr>
      <w:ind w:left="1298" w:hanging="1298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F8A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eastAsia="Times New Roman"/>
      <w:b/>
      <w:sz w:val="22"/>
      <w:lang w:val="en-US" w:eastAsia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3F8A"/>
    <w:pPr>
      <w:keepNext/>
      <w:widowControl w:val="0"/>
      <w:tabs>
        <w:tab w:val="num" w:pos="1296"/>
      </w:tabs>
      <w:suppressAutoHyphens/>
      <w:ind w:left="1296" w:hanging="1296"/>
      <w:outlineLvl w:val="6"/>
    </w:pPr>
    <w:rPr>
      <w:rFonts w:eastAsia="Times New Roman"/>
      <w:b/>
      <w:sz w:val="24"/>
      <w:lang w:val="en-US"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E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E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3B"/>
  </w:style>
  <w:style w:type="paragraph" w:styleId="Footer">
    <w:name w:val="footer"/>
    <w:basedOn w:val="Normal"/>
    <w:link w:val="Foot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7D3B"/>
  </w:style>
  <w:style w:type="table" w:styleId="TableGrid">
    <w:name w:val="Table Grid"/>
    <w:basedOn w:val="TableNormal"/>
    <w:uiPriority w:val="59"/>
    <w:rsid w:val="00967D3B"/>
    <w:rPr>
      <w:rFonts w:eastAsia="Times New Roman"/>
      <w:lang w:val="nb-NO"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araFields">
    <w:name w:val="YaraFields"/>
    <w:link w:val="Yara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FieldsChar">
    <w:name w:val="YaraFields Char"/>
    <w:basedOn w:val="DefaultParagraphFont"/>
    <w:link w:val="YaraFields"/>
    <w:rsid w:val="00967D3B"/>
    <w:rPr>
      <w:rFonts w:ascii="Arial" w:eastAsia="Times New Roman" w:hAnsi="Arial"/>
      <w:snapToGrid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7D3B"/>
  </w:style>
  <w:style w:type="paragraph" w:customStyle="1" w:styleId="YaraTableFields">
    <w:name w:val="YaraTableFields"/>
    <w:link w:val="YaraTable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TableFieldsChar">
    <w:name w:val="YaraTableFields Char"/>
    <w:basedOn w:val="DefaultParagraphFont"/>
    <w:link w:val="YaraTableFields"/>
    <w:rsid w:val="00967D3B"/>
    <w:rPr>
      <w:rFonts w:ascii="Arial" w:eastAsia="Times New Roman" w:hAnsi="Arial"/>
      <w:snapToGrid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customStyle="1" w:styleId="ContentOutdentY">
    <w:name w:val="ContentOutdent_Y"/>
    <w:basedOn w:val="Normal"/>
    <w:link w:val="ContentOutdentYChar"/>
    <w:autoRedefine/>
    <w:qFormat/>
    <w:rsid w:val="00D74E00"/>
    <w:pPr>
      <w:ind w:right="-142"/>
    </w:pPr>
    <w:rPr>
      <w:rFonts w:eastAsia="Times New Roman"/>
      <w:b/>
      <w:snapToGrid w:val="0"/>
      <w:color w:val="000000" w:themeColor="text1"/>
      <w:sz w:val="22"/>
      <w:szCs w:val="24"/>
    </w:rPr>
  </w:style>
  <w:style w:type="character" w:customStyle="1" w:styleId="ContentOutdentYChar">
    <w:name w:val="ContentOutdent_Y Char"/>
    <w:basedOn w:val="DefaultParagraphFont"/>
    <w:link w:val="ContentOutdentY"/>
    <w:rsid w:val="00D74E00"/>
    <w:rPr>
      <w:rFonts w:ascii="Arial" w:eastAsia="Times New Roman" w:hAnsi="Arial"/>
      <w:b/>
      <w:snapToGrid w:val="0"/>
      <w:color w:val="000000" w:themeColor="text1"/>
      <w:sz w:val="22"/>
      <w:szCs w:val="24"/>
    </w:rPr>
  </w:style>
  <w:style w:type="character" w:customStyle="1" w:styleId="Heading1Char">
    <w:name w:val="Heading 1 Char"/>
    <w:aliases w:val="Heading 1_Y Char"/>
    <w:basedOn w:val="DefaultParagraphFont"/>
    <w:link w:val="Heading1"/>
    <w:uiPriority w:val="9"/>
    <w:rsid w:val="00C21A30"/>
    <w:rPr>
      <w:rFonts w:ascii="Arial" w:eastAsia="Times New Roman" w:hAnsi="Arial"/>
      <w:b/>
      <w:bCs/>
      <w:caps/>
      <w:snapToGrid w:val="0"/>
      <w:szCs w:val="32"/>
      <w:lang w:val="nb-NO" w:eastAsia="nb-NO"/>
    </w:rPr>
  </w:style>
  <w:style w:type="character" w:customStyle="1" w:styleId="Heading2Char">
    <w:name w:val="Heading 2 Char"/>
    <w:aliases w:val="Heading 2_Y Char"/>
    <w:basedOn w:val="DefaultParagraphFont"/>
    <w:link w:val="Heading2"/>
    <w:uiPriority w:val="9"/>
    <w:rsid w:val="00A3481B"/>
    <w:rPr>
      <w:rFonts w:ascii="Arial" w:eastAsia="Times New Roman" w:hAnsi="Arial"/>
      <w:b/>
      <w:bCs/>
      <w:snapToGrid w:val="0"/>
      <w:sz w:val="24"/>
      <w:szCs w:val="24"/>
    </w:rPr>
  </w:style>
  <w:style w:type="character" w:customStyle="1" w:styleId="Heading3Char">
    <w:name w:val="Heading 3 Char"/>
    <w:aliases w:val="Heading 3_Y Char"/>
    <w:basedOn w:val="DefaultParagraphFont"/>
    <w:link w:val="Heading3"/>
    <w:uiPriority w:val="9"/>
    <w:rsid w:val="00A3481B"/>
    <w:rPr>
      <w:rFonts w:ascii="Arial" w:eastAsia="Times New Roman" w:hAnsi="Arial"/>
      <w:b/>
      <w:bCs/>
      <w:snapToGrid w:val="0"/>
      <w:sz w:val="22"/>
      <w:szCs w:val="22"/>
    </w:rPr>
  </w:style>
  <w:style w:type="character" w:customStyle="1" w:styleId="Heading4Char">
    <w:name w:val="Heading 4 Char"/>
    <w:aliases w:val="Heading 4_Y Char"/>
    <w:basedOn w:val="DefaultParagraphFont"/>
    <w:link w:val="Heading4"/>
    <w:uiPriority w:val="9"/>
    <w:rsid w:val="00C16A79"/>
    <w:rPr>
      <w:rFonts w:ascii="Arial" w:eastAsia="Times New Roman" w:hAnsi="Arial"/>
      <w:b/>
      <w:sz w:val="22"/>
      <w:szCs w:val="28"/>
      <w:lang w:eastAsia="nb-NO"/>
    </w:rPr>
  </w:style>
  <w:style w:type="character" w:customStyle="1" w:styleId="Heading5Char">
    <w:name w:val="Heading 5 Char"/>
    <w:basedOn w:val="DefaultParagraphFont"/>
    <w:link w:val="Heading5"/>
    <w:uiPriority w:val="9"/>
    <w:rsid w:val="00CC4EBC"/>
    <w:rPr>
      <w:rFonts w:ascii="Arial" w:eastAsia="Times New Roman" w:hAnsi="Arial"/>
      <w:b/>
      <w:bCs/>
      <w:iCs/>
      <w:sz w:val="22"/>
      <w:szCs w:val="26"/>
      <w:lang w:eastAsia="nb-NO"/>
    </w:rPr>
  </w:style>
  <w:style w:type="paragraph" w:styleId="TOC1">
    <w:name w:val="toc 1"/>
    <w:basedOn w:val="Normal"/>
    <w:next w:val="Normal"/>
    <w:autoRedefine/>
    <w:uiPriority w:val="39"/>
    <w:rsid w:val="00CC4EBC"/>
    <w:pPr>
      <w:tabs>
        <w:tab w:val="left" w:pos="1304"/>
        <w:tab w:val="right" w:leader="dot" w:pos="9639"/>
      </w:tabs>
    </w:pPr>
    <w:rPr>
      <w:rFonts w:eastAsia="Times New Roman"/>
      <w:b/>
      <w:bCs/>
      <w:sz w:val="22"/>
      <w:szCs w:val="24"/>
    </w:rPr>
  </w:style>
  <w:style w:type="paragraph" w:styleId="TOC2">
    <w:name w:val="toc 2"/>
    <w:basedOn w:val="TOC1"/>
    <w:next w:val="Normal"/>
    <w:autoRedefine/>
    <w:uiPriority w:val="39"/>
    <w:rsid w:val="008E552E"/>
    <w:pPr>
      <w:tabs>
        <w:tab w:val="clear" w:pos="1304"/>
        <w:tab w:val="left" w:pos="1276"/>
        <w:tab w:val="left" w:pos="2409"/>
      </w:tabs>
      <w:ind w:left="2410" w:hanging="2410"/>
    </w:pPr>
    <w:rPr>
      <w:b w:val="0"/>
    </w:rPr>
  </w:style>
  <w:style w:type="paragraph" w:styleId="TOC3">
    <w:name w:val="toc 3"/>
    <w:basedOn w:val="TOC2"/>
    <w:next w:val="Normal"/>
    <w:autoRedefine/>
    <w:uiPriority w:val="39"/>
    <w:rsid w:val="009B74A1"/>
  </w:style>
  <w:style w:type="character" w:styleId="Hyperlink">
    <w:name w:val="Hyperlink"/>
    <w:basedOn w:val="DefaultParagraphFont"/>
    <w:uiPriority w:val="99"/>
    <w:rsid w:val="00CC4E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EBC"/>
    <w:pPr>
      <w:keepLines/>
      <w:ind w:left="1264" w:hanging="1264"/>
      <w:outlineLvl w:val="9"/>
    </w:pPr>
    <w:rPr>
      <w:rFonts w:eastAsiaTheme="majorEastAsia" w:cstheme="majorBidi"/>
      <w:snapToGrid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B6E"/>
    <w:pPr>
      <w:spacing w:after="200"/>
    </w:pPr>
    <w:rPr>
      <w:rFonts w:asciiTheme="minorHAnsi" w:eastAsiaTheme="minorEastAsia" w:hAnsiTheme="minorHAnsi" w:cstheme="minorBidi"/>
      <w:szCs w:val="25"/>
      <w:lang w:val="en-US" w:bidi="th-T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B6E"/>
    <w:rPr>
      <w:rFonts w:asciiTheme="minorHAnsi" w:eastAsiaTheme="minorEastAsia" w:hAnsiTheme="minorHAnsi" w:cstheme="minorBidi"/>
      <w:szCs w:val="25"/>
      <w:lang w:val="en-US" w:bidi="th-TH"/>
    </w:rPr>
  </w:style>
  <w:style w:type="paragraph" w:customStyle="1" w:styleId="TopicArial12B">
    <w:name w:val="Topic Arial 12 B"/>
    <w:basedOn w:val="Normal"/>
    <w:link w:val="TopicArial12BChar"/>
    <w:qFormat/>
    <w:rsid w:val="00544A52"/>
    <w:pPr>
      <w:autoSpaceDE w:val="0"/>
      <w:autoSpaceDN w:val="0"/>
      <w:adjustRightInd w:val="0"/>
    </w:pPr>
    <w:rPr>
      <w:rFonts w:eastAsiaTheme="minorEastAsia" w:cs="Arial"/>
      <w:b/>
      <w:bCs/>
      <w:color w:val="000000"/>
      <w:sz w:val="24"/>
      <w:szCs w:val="24"/>
      <w:lang w:val="en-US" w:bidi="th-TH"/>
    </w:rPr>
  </w:style>
  <w:style w:type="character" w:customStyle="1" w:styleId="TopicArial12BChar">
    <w:name w:val="Topic Arial 12 B Char"/>
    <w:basedOn w:val="DefaultParagraphFont"/>
    <w:link w:val="TopicArial12B"/>
    <w:rsid w:val="00544A52"/>
    <w:rPr>
      <w:rFonts w:ascii="Arial" w:eastAsiaTheme="minorEastAsia" w:hAnsi="Arial" w:cs="Arial"/>
      <w:b/>
      <w:bCs/>
      <w:color w:val="000000"/>
      <w:sz w:val="24"/>
      <w:szCs w:val="24"/>
      <w:lang w:val="en-US" w:bidi="th-TH"/>
    </w:rPr>
  </w:style>
  <w:style w:type="character" w:customStyle="1" w:styleId="A0">
    <w:name w:val="A0"/>
    <w:uiPriority w:val="99"/>
    <w:rsid w:val="00544A52"/>
    <w:rPr>
      <w:rFonts w:cs="Foundry Sans Demi"/>
      <w:b/>
      <w:bCs/>
      <w:color w:val="00000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DD5C2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5C20"/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paragraph" w:customStyle="1" w:styleId="Numberedparagraph">
    <w:name w:val="Numbered paragraph"/>
    <w:basedOn w:val="Heading3"/>
    <w:link w:val="NumberedparagraphChar"/>
    <w:rsid w:val="00197C32"/>
    <w:pPr>
      <w:numPr>
        <w:ilvl w:val="0"/>
        <w:numId w:val="17"/>
      </w:numPr>
    </w:pPr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C455F7"/>
    <w:rPr>
      <w:color w:val="808080"/>
      <w:shd w:val="clear" w:color="auto" w:fill="E6E6E6"/>
    </w:rPr>
  </w:style>
  <w:style w:type="character" w:customStyle="1" w:styleId="NumberedparagraphChar">
    <w:name w:val="Numbered paragraph Char"/>
    <w:basedOn w:val="Heading3Char"/>
    <w:link w:val="Numberedparagraph"/>
    <w:rsid w:val="00197C32"/>
    <w:rPr>
      <w:rFonts w:ascii="Arial" w:eastAsia="Times New Roman" w:hAnsi="Arial"/>
      <w:b w:val="0"/>
      <w:bCs/>
      <w:snapToGrid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169A4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F83F8A"/>
    <w:rPr>
      <w:rFonts w:ascii="Arial" w:eastAsia="Times New Roman" w:hAnsi="Arial"/>
      <w:b/>
      <w:sz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F83F8A"/>
    <w:rPr>
      <w:rFonts w:ascii="Arial" w:eastAsia="Times New Roman" w:hAnsi="Arial"/>
      <w:b/>
      <w:sz w:val="24"/>
      <w:lang w:val="en-US" w:eastAsia="ar-SA"/>
    </w:rPr>
  </w:style>
  <w:style w:type="character" w:customStyle="1" w:styleId="WW8Num2z0">
    <w:name w:val="WW8Num2z0"/>
    <w:rsid w:val="00F83F8A"/>
    <w:rPr>
      <w:rFonts w:ascii="Symbol" w:hAnsi="Symbol"/>
    </w:rPr>
  </w:style>
  <w:style w:type="character" w:customStyle="1" w:styleId="WW8Num5z0">
    <w:name w:val="WW8Num5z0"/>
    <w:rsid w:val="00F83F8A"/>
    <w:rPr>
      <w:b/>
      <w:i w:val="0"/>
    </w:rPr>
  </w:style>
  <w:style w:type="character" w:customStyle="1" w:styleId="Absatz-Standardschriftart">
    <w:name w:val="Absatz-Standardschriftart"/>
    <w:rsid w:val="00F83F8A"/>
  </w:style>
  <w:style w:type="character" w:customStyle="1" w:styleId="WW-Absatz-Standardschriftart">
    <w:name w:val="WW-Absatz-Standardschriftart"/>
    <w:rsid w:val="00F83F8A"/>
  </w:style>
  <w:style w:type="character" w:customStyle="1" w:styleId="WW8Num3z0">
    <w:name w:val="WW8Num3z0"/>
    <w:rsid w:val="00F83F8A"/>
    <w:rPr>
      <w:rFonts w:ascii="Symbol" w:hAnsi="Symbol"/>
    </w:rPr>
  </w:style>
  <w:style w:type="character" w:customStyle="1" w:styleId="WW8Num8z0">
    <w:name w:val="WW8Num8z0"/>
    <w:rsid w:val="00F83F8A"/>
    <w:rPr>
      <w:rFonts w:ascii="Wingdings" w:hAnsi="Wingdings"/>
    </w:rPr>
  </w:style>
  <w:style w:type="character" w:customStyle="1" w:styleId="WW8Num13z0">
    <w:name w:val="WW8Num13z0"/>
    <w:rsid w:val="00F83F8A"/>
    <w:rPr>
      <w:rFonts w:ascii="Wingdings" w:hAnsi="Wingdings"/>
    </w:rPr>
  </w:style>
  <w:style w:type="character" w:customStyle="1" w:styleId="WW8Num13z1">
    <w:name w:val="WW8Num13z1"/>
    <w:rsid w:val="00F83F8A"/>
    <w:rPr>
      <w:rFonts w:ascii="Courier New" w:hAnsi="Courier New"/>
    </w:rPr>
  </w:style>
  <w:style w:type="character" w:customStyle="1" w:styleId="WW8Num13z3">
    <w:name w:val="WW8Num13z3"/>
    <w:rsid w:val="00F83F8A"/>
    <w:rPr>
      <w:rFonts w:ascii="Symbol" w:hAnsi="Symbol"/>
    </w:rPr>
  </w:style>
  <w:style w:type="character" w:customStyle="1" w:styleId="WW8Num15z0">
    <w:name w:val="WW8Num15z0"/>
    <w:rsid w:val="00F83F8A"/>
    <w:rPr>
      <w:rFonts w:ascii="Wingdings" w:hAnsi="Wingdings"/>
    </w:rPr>
  </w:style>
  <w:style w:type="character" w:customStyle="1" w:styleId="WW8Num17z0">
    <w:name w:val="WW8Num17z0"/>
    <w:rsid w:val="00F83F8A"/>
    <w:rPr>
      <w:rFonts w:ascii="Symbol" w:hAnsi="Symbol"/>
    </w:rPr>
  </w:style>
  <w:style w:type="character" w:customStyle="1" w:styleId="WW8Num18z0">
    <w:name w:val="WW8Num18z0"/>
    <w:rsid w:val="00F83F8A"/>
    <w:rPr>
      <w:rFonts w:ascii="Symbol" w:hAnsi="Symbol"/>
    </w:rPr>
  </w:style>
  <w:style w:type="character" w:customStyle="1" w:styleId="WW8Num19z0">
    <w:name w:val="WW8Num19z0"/>
    <w:rsid w:val="00F83F8A"/>
    <w:rPr>
      <w:rFonts w:ascii="Symbol" w:hAnsi="Symbol"/>
    </w:rPr>
  </w:style>
  <w:style w:type="character" w:customStyle="1" w:styleId="WW8Num23z0">
    <w:name w:val="WW8Num23z0"/>
    <w:rsid w:val="00F83F8A"/>
    <w:rPr>
      <w:rFonts w:ascii="Symbol" w:hAnsi="Symbol"/>
    </w:rPr>
  </w:style>
  <w:style w:type="character" w:customStyle="1" w:styleId="WW8Num24z0">
    <w:name w:val="WW8Num24z0"/>
    <w:rsid w:val="00F83F8A"/>
    <w:rPr>
      <w:rFonts w:ascii="Symbol" w:hAnsi="Symbol"/>
    </w:rPr>
  </w:style>
  <w:style w:type="character" w:customStyle="1" w:styleId="WW8Num25z0">
    <w:name w:val="WW8Num25z0"/>
    <w:rsid w:val="00F83F8A"/>
    <w:rPr>
      <w:rFonts w:ascii="Symbol" w:hAnsi="Symbol"/>
    </w:rPr>
  </w:style>
  <w:style w:type="character" w:customStyle="1" w:styleId="WW8Num28z0">
    <w:name w:val="WW8Num28z0"/>
    <w:rsid w:val="00F83F8A"/>
    <w:rPr>
      <w:rFonts w:ascii="Symbol" w:hAnsi="Symbol"/>
    </w:rPr>
  </w:style>
  <w:style w:type="character" w:customStyle="1" w:styleId="WW8Num33z0">
    <w:name w:val="WW8Num33z0"/>
    <w:rsid w:val="00F83F8A"/>
    <w:rPr>
      <w:b/>
    </w:rPr>
  </w:style>
  <w:style w:type="character" w:customStyle="1" w:styleId="WW8Num34z0">
    <w:name w:val="WW8Num34z0"/>
    <w:rsid w:val="00F83F8A"/>
    <w:rPr>
      <w:rFonts w:ascii="Symbol" w:hAnsi="Symbol"/>
    </w:rPr>
  </w:style>
  <w:style w:type="character" w:customStyle="1" w:styleId="WW8Num35z0">
    <w:name w:val="WW8Num35z0"/>
    <w:rsid w:val="00F83F8A"/>
    <w:rPr>
      <w:rFonts w:ascii="Symbol" w:hAnsi="Symbol"/>
    </w:rPr>
  </w:style>
  <w:style w:type="character" w:customStyle="1" w:styleId="WW8Num36z0">
    <w:name w:val="WW8Num36z0"/>
    <w:rsid w:val="00F83F8A"/>
    <w:rPr>
      <w:rFonts w:ascii="Symbol" w:hAnsi="Symbol"/>
    </w:rPr>
  </w:style>
  <w:style w:type="character" w:customStyle="1" w:styleId="WW8Num37z0">
    <w:name w:val="WW8Num37z0"/>
    <w:rsid w:val="00F83F8A"/>
    <w:rPr>
      <w:rFonts w:ascii="Symbol" w:hAnsi="Symbol"/>
    </w:rPr>
  </w:style>
  <w:style w:type="character" w:customStyle="1" w:styleId="WW8Num40z0">
    <w:name w:val="WW8Num40z0"/>
    <w:rsid w:val="00F83F8A"/>
    <w:rPr>
      <w:rFonts w:ascii="Wingdings" w:hAnsi="Wingdings"/>
    </w:rPr>
  </w:style>
  <w:style w:type="character" w:customStyle="1" w:styleId="WW8Num42z0">
    <w:name w:val="WW8Num42z0"/>
    <w:rsid w:val="00F83F8A"/>
    <w:rPr>
      <w:rFonts w:ascii="Symbol" w:hAnsi="Symbol"/>
    </w:rPr>
  </w:style>
  <w:style w:type="paragraph" w:customStyle="1" w:styleId="Heading">
    <w:name w:val="Heading"/>
    <w:basedOn w:val="Normal"/>
    <w:next w:val="BodyText"/>
    <w:rsid w:val="00F83F8A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semiHidden/>
    <w:rsid w:val="00F83F8A"/>
    <w:pPr>
      <w:widowControl w:val="0"/>
      <w:suppressAutoHyphens/>
    </w:pPr>
    <w:rPr>
      <w:rFonts w:ascii="Times New Roman" w:eastAsia="Times New Roman" w:hAnsi="Times New Roman"/>
      <w:sz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semiHidden/>
    <w:rsid w:val="00F83F8A"/>
    <w:rPr>
      <w:rFonts w:ascii="Times New Roman" w:eastAsia="Times New Roman" w:hAnsi="Times New Roman"/>
      <w:sz w:val="24"/>
      <w:lang w:val="en-US" w:eastAsia="ar-SA"/>
    </w:rPr>
  </w:style>
  <w:style w:type="paragraph" w:styleId="List">
    <w:name w:val="List"/>
    <w:basedOn w:val="BodyText"/>
    <w:semiHidden/>
    <w:rsid w:val="00F83F8A"/>
    <w:rPr>
      <w:rFonts w:cs="Tahoma"/>
    </w:rPr>
  </w:style>
  <w:style w:type="paragraph" w:styleId="Caption">
    <w:name w:val="caption"/>
    <w:basedOn w:val="Normal"/>
    <w:uiPriority w:val="35"/>
    <w:qFormat/>
    <w:rsid w:val="00F83F8A"/>
    <w:pPr>
      <w:suppressLineNumbers/>
      <w:suppressAutoHyphen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val="en-US" w:eastAsia="ar-SA"/>
    </w:rPr>
  </w:style>
  <w:style w:type="paragraph" w:customStyle="1" w:styleId="Index">
    <w:name w:val="Index"/>
    <w:basedOn w:val="Normal"/>
    <w:rsid w:val="00F83F8A"/>
    <w:pPr>
      <w:suppressLineNumbers/>
      <w:suppressAutoHyphens/>
    </w:pPr>
    <w:rPr>
      <w:rFonts w:ascii="Times New Roman" w:eastAsia="Times New Roman" w:hAnsi="Times New Roman" w:cs="Tahoma"/>
      <w:lang w:val="en-US" w:eastAsia="ar-SA"/>
    </w:rPr>
  </w:style>
  <w:style w:type="paragraph" w:styleId="BodyText2">
    <w:name w:val="Body Text 2"/>
    <w:basedOn w:val="Normal"/>
    <w:link w:val="BodyText2Char"/>
    <w:rsid w:val="00F83F8A"/>
    <w:pPr>
      <w:widowControl w:val="0"/>
      <w:suppressAutoHyphens/>
      <w:spacing w:line="360" w:lineRule="auto"/>
      <w:jc w:val="both"/>
    </w:pPr>
    <w:rPr>
      <w:rFonts w:eastAsia="Times New Roman"/>
      <w:sz w:val="22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F83F8A"/>
    <w:rPr>
      <w:rFonts w:ascii="Arial" w:eastAsia="Times New Roman" w:hAnsi="Arial"/>
      <w:sz w:val="22"/>
      <w:lang w:val="en-US" w:eastAsia="ar-SA"/>
    </w:rPr>
  </w:style>
  <w:style w:type="paragraph" w:styleId="BodyText3">
    <w:name w:val="Body Text 3"/>
    <w:basedOn w:val="Normal"/>
    <w:link w:val="BodyText3Char"/>
    <w:rsid w:val="00F83F8A"/>
    <w:pPr>
      <w:widowControl w:val="0"/>
      <w:suppressAutoHyphens/>
      <w:spacing w:line="360" w:lineRule="auto"/>
      <w:jc w:val="center"/>
    </w:pPr>
    <w:rPr>
      <w:rFonts w:eastAsia="Times New Roman"/>
      <w:b/>
      <w:sz w:val="24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F83F8A"/>
    <w:rPr>
      <w:rFonts w:ascii="Arial" w:eastAsia="Times New Roman" w:hAnsi="Arial"/>
      <w:b/>
      <w:sz w:val="24"/>
      <w:lang w:val="en-US" w:eastAsia="ar-SA"/>
    </w:rPr>
  </w:style>
  <w:style w:type="paragraph" w:customStyle="1" w:styleId="TableContents">
    <w:name w:val="Table Contents"/>
    <w:basedOn w:val="Normal"/>
    <w:rsid w:val="00F83F8A"/>
    <w:pPr>
      <w:suppressLineNumbers/>
      <w:suppressAutoHyphens/>
    </w:pPr>
    <w:rPr>
      <w:rFonts w:ascii="Times New Roman" w:eastAsia="Times New Roman" w:hAnsi="Times New Roman"/>
      <w:lang w:val="en-US" w:eastAsia="ar-SA"/>
    </w:rPr>
  </w:style>
  <w:style w:type="paragraph" w:customStyle="1" w:styleId="TableHeading">
    <w:name w:val="Table Heading"/>
    <w:basedOn w:val="TableContents"/>
    <w:rsid w:val="00F83F8A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83F8A"/>
  </w:style>
  <w:style w:type="character" w:customStyle="1" w:styleId="Heading8Char">
    <w:name w:val="Heading 8 Char"/>
    <w:basedOn w:val="DefaultParagraphFont"/>
    <w:link w:val="Heading8"/>
    <w:uiPriority w:val="9"/>
    <w:semiHidden/>
    <w:rsid w:val="00961C1E"/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961C1E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C1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1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61C1E"/>
    <w:rPr>
      <w:b/>
      <w:bCs/>
    </w:rPr>
  </w:style>
  <w:style w:type="character" w:styleId="Emphasis">
    <w:name w:val="Emphasis"/>
    <w:basedOn w:val="DefaultParagraphFont"/>
    <w:uiPriority w:val="20"/>
    <w:qFormat/>
    <w:rsid w:val="00961C1E"/>
    <w:rPr>
      <w:i/>
      <w:iCs/>
    </w:rPr>
  </w:style>
  <w:style w:type="paragraph" w:styleId="NoSpacing">
    <w:name w:val="No Spacing"/>
    <w:uiPriority w:val="1"/>
    <w:qFormat/>
    <w:rsid w:val="00961C1E"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61C1E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1C1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E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E"/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1C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1C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1C1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1C1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1C1E"/>
    <w:rPr>
      <w:b/>
      <w:bCs/>
      <w:smallCaps/>
      <w:spacing w:val="7"/>
    </w:rPr>
  </w:style>
  <w:style w:type="paragraph" w:customStyle="1" w:styleId="msonormal0">
    <w:name w:val="msonormal"/>
    <w:basedOn w:val="Normal"/>
    <w:rsid w:val="006B231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0">
    <w:name w:val="xl70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1">
    <w:name w:val="xl71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3">
    <w:name w:val="xl73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4">
    <w:name w:val="xl74"/>
    <w:basedOn w:val="Normal"/>
    <w:rsid w:val="006B2316"/>
    <w:pPr>
      <w:spacing w:before="100" w:beforeAutospacing="1" w:after="100" w:afterAutospacing="1"/>
    </w:pPr>
    <w:rPr>
      <w:rFonts w:eastAsia="Times New Roman" w:cs="Arial"/>
      <w:sz w:val="24"/>
      <w:szCs w:val="24"/>
      <w:lang w:val="en-US"/>
    </w:rPr>
  </w:style>
  <w:style w:type="paragraph" w:customStyle="1" w:styleId="xl75">
    <w:name w:val="xl75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6">
    <w:name w:val="xl76"/>
    <w:basedOn w:val="Normal"/>
    <w:rsid w:val="006B2316"/>
    <w:pPr>
      <w:spacing w:before="100" w:beforeAutospacing="1" w:after="100" w:afterAutospacing="1"/>
    </w:pPr>
    <w:rPr>
      <w:rFonts w:eastAsia="Times New Roman" w:cs="Arial"/>
      <w:sz w:val="24"/>
      <w:szCs w:val="24"/>
      <w:lang w:val="en-US"/>
    </w:rPr>
  </w:style>
  <w:style w:type="paragraph" w:customStyle="1" w:styleId="xl77">
    <w:name w:val="xl77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8">
    <w:name w:val="xl78"/>
    <w:basedOn w:val="Normal"/>
    <w:rsid w:val="006B2316"/>
    <w:pPr>
      <w:spacing w:before="100" w:beforeAutospacing="1" w:after="100" w:afterAutospacing="1"/>
    </w:pPr>
    <w:rPr>
      <w:rFonts w:eastAsia="Times New Roman" w:cs="Arial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6B2316"/>
    <w:pPr>
      <w:pBdr>
        <w:top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0">
    <w:name w:val="xl80"/>
    <w:basedOn w:val="Normal"/>
    <w:rsid w:val="006B2316"/>
    <w:pP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1">
    <w:name w:val="xl81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2">
    <w:name w:val="xl82"/>
    <w:basedOn w:val="Normal"/>
    <w:rsid w:val="006B231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3">
    <w:name w:val="xl83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4">
    <w:name w:val="xl84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5">
    <w:name w:val="xl85"/>
    <w:basedOn w:val="Normal"/>
    <w:rsid w:val="006B2316"/>
    <w:pPr>
      <w:pBdr>
        <w:top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6">
    <w:name w:val="xl86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7">
    <w:name w:val="xl87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8">
    <w:name w:val="xl88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9">
    <w:name w:val="xl89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0">
    <w:name w:val="xl90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1">
    <w:name w:val="xl91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16"/>
      <w:szCs w:val="16"/>
      <w:lang w:val="en-US"/>
    </w:rPr>
  </w:style>
  <w:style w:type="paragraph" w:customStyle="1" w:styleId="xl92">
    <w:name w:val="xl92"/>
    <w:basedOn w:val="Normal"/>
    <w:rsid w:val="006B2316"/>
    <w:pP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3">
    <w:name w:val="xl93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4">
    <w:name w:val="xl94"/>
    <w:basedOn w:val="Normal"/>
    <w:rsid w:val="006B231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5">
    <w:name w:val="xl95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6">
    <w:name w:val="xl96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7">
    <w:name w:val="xl97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8">
    <w:name w:val="xl98"/>
    <w:basedOn w:val="Normal"/>
    <w:rsid w:val="006B2316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9">
    <w:name w:val="xl99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0">
    <w:name w:val="xl100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1">
    <w:name w:val="xl101"/>
    <w:basedOn w:val="Normal"/>
    <w:rsid w:val="006B2316"/>
    <w:pP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2">
    <w:name w:val="xl102"/>
    <w:basedOn w:val="Normal"/>
    <w:rsid w:val="006B231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3">
    <w:name w:val="xl103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4">
    <w:name w:val="xl104"/>
    <w:basedOn w:val="Normal"/>
    <w:rsid w:val="006B2316"/>
    <w:pP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5">
    <w:name w:val="xl105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6">
    <w:name w:val="xl106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7">
    <w:name w:val="xl107"/>
    <w:basedOn w:val="Normal"/>
    <w:rsid w:val="006B231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8">
    <w:name w:val="xl108"/>
    <w:basedOn w:val="Normal"/>
    <w:rsid w:val="006B231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109">
    <w:name w:val="xl109"/>
    <w:basedOn w:val="Normal"/>
    <w:rsid w:val="006B231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110">
    <w:name w:val="xl110"/>
    <w:basedOn w:val="Normal"/>
    <w:rsid w:val="006B231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11">
    <w:name w:val="xl111"/>
    <w:basedOn w:val="Normal"/>
    <w:rsid w:val="006B2316"/>
    <w:pPr>
      <w:spacing w:before="100" w:beforeAutospacing="1" w:after="100" w:afterAutospacing="1"/>
    </w:pPr>
    <w:rPr>
      <w:rFonts w:eastAsia="Times New Roman" w:cs="Arial"/>
      <w:b/>
      <w:bCs/>
      <w:sz w:val="24"/>
      <w:szCs w:val="24"/>
      <w:u w:val="single"/>
      <w:lang w:val="en-US"/>
    </w:rPr>
  </w:style>
  <w:style w:type="paragraph" w:customStyle="1" w:styleId="xl112">
    <w:name w:val="xl112"/>
    <w:basedOn w:val="Normal"/>
    <w:rsid w:val="006B2316"/>
    <w:pPr>
      <w:spacing w:before="100" w:beforeAutospacing="1" w:after="100" w:afterAutospacing="1"/>
    </w:pPr>
    <w:rPr>
      <w:rFonts w:eastAsia="Times New Roman" w:cs="Arial"/>
      <w:b/>
      <w:bCs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4D27"/>
    <w:pPr>
      <w:spacing w:after="0"/>
    </w:pPr>
    <w:rPr>
      <w:rFonts w:ascii="Arial" w:eastAsiaTheme="minorHAnsi" w:hAnsi="Arial" w:cs="Times New Roman"/>
      <w:b/>
      <w:bCs/>
      <w:szCs w:val="20"/>
      <w:lang w:val="en-GB"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4D27"/>
    <w:rPr>
      <w:rFonts w:ascii="Arial" w:eastAsiaTheme="minorEastAsia" w:hAnsi="Arial" w:cstheme="minorBidi"/>
      <w:b/>
      <w:bCs/>
      <w:szCs w:val="25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 xmlns="394ed8b9-e7ed-4b31-94f1-4960fcc17a1d">2019-09-19T18:30:00+00:00</Approved>
    <SDOCSVerifiedDate xmlns="de61e7c7-8e97-4464-b929-b5a1c86ee5cb" xsi:nil="true"/>
    <l45847b67a134e4a87db9037747dc84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l45847b67a134e4a87db9037747dc84f>
    <VerifiedBy xmlns="ef6f3ae6-21f7-442b-8cbd-e7de8225ec52">
      <UserInfo>
        <DisplayName>i:0#.w|ad\a928555</DisplayName>
        <AccountId>7144</AccountId>
        <AccountType/>
      </UserInfo>
    </VerifiedBy>
    <e09cb138fc0f497bb56389e034ed12c0 xmlns="2961116f-2373-4ea1-948c-4f49dc3433b2">
      <Terms xmlns="http://schemas.microsoft.com/office/infopath/2007/PartnerControls"/>
    </e09cb138fc0f497bb56389e034ed12c0>
    <Verified xmlns="87369ed8-7398-499d-83ae-9d42e0d3e3dd">2019-09-12T18:30:00+00:00</Verified>
    <SDOCSDocumentType xmlns="540b7ce4-8409-4b5a-805f-42f28534b75b" xsi:nil="true"/>
    <SDOCSDocumentOwner xmlns="3d4fd783-a680-4523-bbb7-d6dbf41ea0da" xsi:nil="true"/>
    <a5cdc0369a234aa08bf5ccf7ac49044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Procedure</TermName>
          <TermId xmlns="http://schemas.microsoft.com/office/infopath/2007/PartnerControls">62b4f78e-aa68-4fd1-81b8-9bdbd87a0de0</TermId>
        </TermInfo>
      </Terms>
    </a5cdc0369a234aa08bf5ccf7ac490442>
    <SDOCSVersion xmlns="70d8b52d-721e-4460-8312-1b71d49660ac" xsi:nil="true"/>
    <n566aa1c09b948d8b11dba67b383f70a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Occupational Health ＆ Safety</TermName>
          <TermId xmlns="http://schemas.microsoft.com/office/infopath/2007/PartnerControls">39bf0f09-19cc-4328-a8af-deadcebd8d16</TermId>
        </TermInfo>
      </Terms>
    </n566aa1c09b948d8b11dba67b383f70a>
    <Validated xmlns="c07ea462-aaa2-4230-8650-800586fd6e0c">2019-09-12T18:30:00+00:00</Validated>
    <SDOCSApprovedDate xmlns="f306b6fe-d227-476c-b9c6-f47a9051a6f9" xsi:nil="true"/>
    <SDOCSDocumentID xmlns="9d4b0a68-504a-49bc-b05c-9f04dbab8d64" xsi:nil="true"/>
    <SDOCSExternalRef xmlns="35825c6a-2009-425d-af8c-2cc1e7674892" xsi:nil="true"/>
    <DocumentOwner xmlns="009a2248-1bc5-4823-a4cc-a112fd46d800">
      <UserInfo>
        <DisplayName>Goutam Kumar Das</DisplayName>
        <AccountId>7144</AccountId>
        <AccountType/>
      </UserInfo>
    </DocumentOwner>
    <p86715aca52141abbbc72242a690812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p86715aca52141abbbc72242a6908122>
    <o288efda00fc4076844e479a2058cd7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8d0bf247-e111-4539-9347-43011421bfa3</TermId>
        </TermInfo>
      </Terms>
    </o288efda00fc4076844e479a2058cd7f>
    <TaxKeywordTaxHTField xmlns="5e1cbacc-be7f-4c16-aa72-66cc69b59cd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Service order</TermName>
          <TermId xmlns="http://schemas.microsoft.com/office/infopath/2007/PartnerControls">5e5f0dae-b631-4b8b-a840-9886f15636cd</TermId>
        </TermInfo>
        <TermInfo xmlns="http://schemas.microsoft.com/office/infopath/2007/PartnerControls">
          <TermName xmlns="http://schemas.microsoft.com/office/infopath/2007/PartnerControls">Servive supplier</TermName>
          <TermId xmlns="http://schemas.microsoft.com/office/infopath/2007/PartnerControls">524b71c4-2e44-4c3f-881c-ed7ddb0780ba</TermId>
        </TermInfo>
      </Terms>
    </TaxKeywordTaxHTField>
    <SDOCSLocation xmlns="a55516d6-f64e-4aab-b0c7-d69c048add4a" xsi:nil="true"/>
    <DocumentOfficer xmlns="88eb63a8-b495-4068-bc83-a212bb1828a2">
      <UserInfo>
        <DisplayName>Goutam Kumar Das</DisplayName>
        <AccountId>7144</AccountId>
        <AccountType/>
      </UserInfo>
    </DocumentOfficer>
    <TaxCatchAll xmlns="5e1cbacc-be7f-4c16-aa72-66cc69b59cd6">
      <Value>2786</Value>
      <Value>3064</Value>
      <Value>158</Value>
      <Value>45</Value>
      <Value>5</Value>
      <Value>2775</Value>
      <Value>3065</Value>
      <Value>1</Value>
    </TaxCatchAll>
    <of7bed9b6773446bbb8d11896e239967 xmlns="2961116f-2373-4ea1-948c-4f49dc3433b2">
      <Terms xmlns="http://schemas.microsoft.com/office/infopath/2007/PartnerControls"/>
    </of7bed9b6773446bbb8d11896e239967>
    <SDOCSDocumentApprover xmlns="435d2999-2170-4f0a-a707-1e4030f8d836" xsi:nil="true"/>
    <m6a006d3bc2e488b98d5a60be7da4a85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7c2e46a8-bfd6-4f34-a1f3-732192569962</TermId>
        </TermInfo>
      </Terms>
    </m6a006d3bc2e488b98d5a60be7da4a85>
    <SDOCSOrganization xmlns="45eccc05-4b12-42bd-8d22-f8f14ef2160a" xsi:nil="true"/>
    <b03ec9c9fc15465d981edaaba1c2c808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eee7a28c-5923-42f2-b034-3177ae0fb077</TermId>
        </TermInfo>
      </Terms>
    </b03ec9c9fc15465d981edaaba1c2c808>
    <ApprovedBy xmlns="f55a5c64-ee7a-45c3-8a61-2a5fccd2fe9f">
      <UserInfo>
        <DisplayName>Pradeep Kumar Goel</DisplayName>
        <AccountId>13208</AccountId>
        <AccountType/>
      </UserInfo>
    </ApprovedBy>
    <SDOCSDocumentVerifiers xmlns="3cbe6de1-2635-416f-b54e-8793cf6c0a9e" xsi:nil="true"/>
    <SDOCSExtension1 xmlns="bb499cd1-5093-4028-a6b5-a285a249e975" xsi:nil="true"/>
    <VersionComments xmlns="92cd3523-8a7e-43d8-8db2-82bba2d9642c">Waiting for Owner</VersionComments>
    <SDOCSValidFor xmlns="47f55bf9-ddae-45d5-a4a7-ae8625f66081" xsi:nil="true"/>
    <SDOCSExtension2 xmlns="075ad2b7-e15c-4807-9557-5325c39d8fce" xsi:nil="true"/>
    <SDOCSDocumentOfficer xmlns="efde6133-c53c-4d9f-b09f-b30588276666" xsi:nil="true"/>
    <MailingList xmlns="d3423f4c-ca1b-406e-8999-0f2e1bacbbdc">
      <UserInfo>
        <DisplayName/>
        <AccountId xsi:nil="true"/>
        <AccountType/>
      </UserInfo>
    </MailingList>
    <DLCPolicyLabelClientValue xmlns="7bdac514-b306-4737-904b-77593a998f6c">{_UIVersionString}</DLCPolicyLabelClientValue>
    <DLCPolicyLabelLock xmlns="7bdac514-b306-4737-904b-77593a998f6c" xsi:nil="true"/>
    <DLCPolicyLabelValue xmlns="7bdac514-b306-4737-904b-77593a998f6c">0.5</DLCPolicyLabelValue>
    <NextReviewDate xmlns="9db00453-5af4-4cae-918b-d577b3e25147">2022-07-29T18:30:00+00:00</NextReviewDate>
    <_dlc_DocId xmlns="2961116f-2373-4ea1-948c-4f49dc3433b2">YMS0-782126253-31</_dlc_DocId>
    <_dlc_DocIdUrl xmlns="2961116f-2373-4ea1-948c-4f49dc3433b2">
      <Url>https://apps.yara.com/sites/yms/india/_layouts/15/DocIdRedir.aspx?ID=YMS0-782126253-31</Url>
      <Description>YMS0-782126253-31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BF2A2B44F9543A909D14C0105DAB6" ma:contentTypeVersion="13" ma:contentTypeDescription="Create a new document." ma:contentTypeScope="" ma:versionID="caee0fe008a8e38411e7c862e3bf9fdf">
  <xsd:schema xmlns:xsd="http://www.w3.org/2001/XMLSchema" xmlns:xs="http://www.w3.org/2001/XMLSchema" xmlns:p="http://schemas.microsoft.com/office/2006/metadata/properties" xmlns:ns3="f4102f2f-fd94-4fc7-b1b2-2f5efa9d54d1" xmlns:ns4="b9e47de5-f7bf-430b-bf2f-c72c8da129e5" targetNamespace="http://schemas.microsoft.com/office/2006/metadata/properties" ma:root="true" ma:fieldsID="d7289389749f2fd4df5c965940753ab5" ns3:_="" ns4:_="">
    <xsd:import namespace="f4102f2f-fd94-4fc7-b1b2-2f5efa9d54d1"/>
    <xsd:import namespace="b9e47de5-f7bf-430b-bf2f-c72c8da129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02f2f-fd94-4fc7-b1b2-2f5efa9d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47de5-f7bf-430b-bf2f-c72c8da12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41AB15-4A45-4C8C-B9BB-35ED04993C60}">
  <ds:schemaRefs>
    <ds:schemaRef ds:uri="http://schemas.microsoft.com/office/2006/metadata/properties"/>
    <ds:schemaRef ds:uri="http://schemas.microsoft.com/office/infopath/2007/PartnerControls"/>
    <ds:schemaRef ds:uri="394ed8b9-e7ed-4b31-94f1-4960fcc17a1d"/>
    <ds:schemaRef ds:uri="de61e7c7-8e97-4464-b929-b5a1c86ee5cb"/>
    <ds:schemaRef ds:uri="2961116f-2373-4ea1-948c-4f49dc3433b2"/>
    <ds:schemaRef ds:uri="ef6f3ae6-21f7-442b-8cbd-e7de8225ec52"/>
    <ds:schemaRef ds:uri="87369ed8-7398-499d-83ae-9d42e0d3e3dd"/>
    <ds:schemaRef ds:uri="540b7ce4-8409-4b5a-805f-42f28534b75b"/>
    <ds:schemaRef ds:uri="3d4fd783-a680-4523-bbb7-d6dbf41ea0da"/>
    <ds:schemaRef ds:uri="70d8b52d-721e-4460-8312-1b71d49660ac"/>
    <ds:schemaRef ds:uri="c07ea462-aaa2-4230-8650-800586fd6e0c"/>
    <ds:schemaRef ds:uri="f306b6fe-d227-476c-b9c6-f47a9051a6f9"/>
    <ds:schemaRef ds:uri="9d4b0a68-504a-49bc-b05c-9f04dbab8d64"/>
    <ds:schemaRef ds:uri="35825c6a-2009-425d-af8c-2cc1e7674892"/>
    <ds:schemaRef ds:uri="009a2248-1bc5-4823-a4cc-a112fd46d800"/>
    <ds:schemaRef ds:uri="5e1cbacc-be7f-4c16-aa72-66cc69b59cd6"/>
    <ds:schemaRef ds:uri="a55516d6-f64e-4aab-b0c7-d69c048add4a"/>
    <ds:schemaRef ds:uri="88eb63a8-b495-4068-bc83-a212bb1828a2"/>
    <ds:schemaRef ds:uri="435d2999-2170-4f0a-a707-1e4030f8d836"/>
    <ds:schemaRef ds:uri="45eccc05-4b12-42bd-8d22-f8f14ef2160a"/>
    <ds:schemaRef ds:uri="f55a5c64-ee7a-45c3-8a61-2a5fccd2fe9f"/>
    <ds:schemaRef ds:uri="3cbe6de1-2635-416f-b54e-8793cf6c0a9e"/>
    <ds:schemaRef ds:uri="bb499cd1-5093-4028-a6b5-a285a249e975"/>
    <ds:schemaRef ds:uri="92cd3523-8a7e-43d8-8db2-82bba2d9642c"/>
    <ds:schemaRef ds:uri="47f55bf9-ddae-45d5-a4a7-ae8625f66081"/>
    <ds:schemaRef ds:uri="075ad2b7-e15c-4807-9557-5325c39d8fce"/>
    <ds:schemaRef ds:uri="efde6133-c53c-4d9f-b09f-b30588276666"/>
    <ds:schemaRef ds:uri="d3423f4c-ca1b-406e-8999-0f2e1bacbbdc"/>
    <ds:schemaRef ds:uri="7bdac514-b306-4737-904b-77593a998f6c"/>
    <ds:schemaRef ds:uri="9db00453-5af4-4cae-918b-d577b3e25147"/>
  </ds:schemaRefs>
</ds:datastoreItem>
</file>

<file path=customXml/itemProps2.xml><?xml version="1.0" encoding="utf-8"?>
<ds:datastoreItem xmlns:ds="http://schemas.openxmlformats.org/officeDocument/2006/customXml" ds:itemID="{E4EF02D6-BB91-4D15-9194-445BFCB4A0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70256B-EAE4-4F29-94A2-1034182D5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02f2f-fd94-4fc7-b1b2-2f5efa9d54d1"/>
    <ds:schemaRef ds:uri="b9e47de5-f7bf-430b-bf2f-c72c8da12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CE141C-1ADA-49BE-8974-59E1345CA2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YPR-BAB- QSF-620-03-11 MULTICESSOR PM CHECK LIST</vt:lpstr>
    </vt:vector>
  </TitlesOfParts>
  <Company>Yara International ASA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YPR-IN-BAB-QSF-620-03-31 Internal Safety Work Permit for Welding</dc:title>
  <dc:creator>Yara International ASA User</dc:creator>
  <cp:keywords>Servive supplier; Service order</cp:keywords>
  <cp:lastModifiedBy>Akhilesh Kumar Yadav</cp:lastModifiedBy>
  <cp:revision>71</cp:revision>
  <dcterms:created xsi:type="dcterms:W3CDTF">2020-04-28T11:47:00Z</dcterms:created>
  <dcterms:modified xsi:type="dcterms:W3CDTF">2025-09-01T04:51:00Z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0x010100057BF2A2B44F9543A909D14C0105DAB6</vt:lpwstr>
  </property>
  <property fmtid="{D5CDD505-2E9C-101B-9397-08002B2CF9AE}" pid="3" name="TaxKeyword">
    <vt:lpwstr>3065;#Service order|5e5f0dae-b631-4b8b-a840-9886f15636cd;#3064;#Servive supplier|524b71c4-2e44-4c3f-881c-ed7ddb0780ba</vt:lpwstr>
  </property>
  <property fmtid="{D5CDD505-2E9C-101B-9397-08002B2CF9AE}" pid="4" name="ExternalReferences">
    <vt:lpwstr/>
  </property>
  <property fmtid="{D5CDD505-2E9C-101B-9397-08002B2CF9AE}" pid="5" name="InformationClassification">
    <vt:lpwstr>1;#Internal|8d0bf247-e111-4539-9347-43011421bfa3</vt:lpwstr>
  </property>
  <property fmtid="{D5CDD505-2E9C-101B-9397-08002B2CF9AE}" pid="6" name="ValidForOrganization">
    <vt:lpwstr>2775;#Babrala|684dc61a-b2a7-4c2e-947a-268572e5f781</vt:lpwstr>
  </property>
  <property fmtid="{D5CDD505-2E9C-101B-9397-08002B2CF9AE}" pid="7" name="RelevantForJobFamily">
    <vt:lpwstr/>
  </property>
  <property fmtid="{D5CDD505-2E9C-101B-9397-08002B2CF9AE}" pid="8" name="RelevantForProcesses">
    <vt:lpwstr>158;#Occupational Health ＆ Safety|39bf0f09-19cc-4328-a8af-deadcebd8d16</vt:lpwstr>
  </property>
  <property fmtid="{D5CDD505-2E9C-101B-9397-08002B2CF9AE}" pid="9" name="QMSLanguage">
    <vt:lpwstr>5;#English|eee7a28c-5923-42f2-b034-3177ae0fb077</vt:lpwstr>
  </property>
  <property fmtid="{D5CDD505-2E9C-101B-9397-08002B2CF9AE}" pid="10" name="OwnedByOrganization">
    <vt:lpwstr>2775;#Babrala|684dc61a-b2a7-4c2e-947a-268572e5f781</vt:lpwstr>
  </property>
  <property fmtid="{D5CDD505-2E9C-101B-9397-08002B2CF9AE}" pid="11" name="QMSCategory">
    <vt:lpwstr/>
  </property>
  <property fmtid="{D5CDD505-2E9C-101B-9397-08002B2CF9AE}" pid="12" name="ValidForFacility">
    <vt:lpwstr>2786;#Babrala|7c2e46a8-bfd6-4f34-a1f3-732192569962</vt:lpwstr>
  </property>
  <property fmtid="{D5CDD505-2E9C-101B-9397-08002B2CF9AE}" pid="13" name="DocumentType">
    <vt:lpwstr>45;#Procedure|62b4f78e-aa68-4fd1-81b8-9bdbd87a0de0</vt:lpwstr>
  </property>
  <property fmtid="{D5CDD505-2E9C-101B-9397-08002B2CF9AE}" pid="14" name="_dlc_DocIdItemGuid">
    <vt:lpwstr>57a798b1-7152-47f8-b56c-9fe34a3a07b7</vt:lpwstr>
  </property>
  <property fmtid="{D5CDD505-2E9C-101B-9397-08002B2CF9AE}" pid="15" name="WorkflowChangePath">
    <vt:lpwstr>9554c233-72f3-4786-8bad-7e4f87633162,155;9554c233-72f3-4786-8bad-7e4f87633162,156;9554c233-72f3-4786-8bad-7e4f87633162,159;9554c233-72f3-4786-8bad-7e4f87633162,160;5d621852-9044-4fd4-8c9c-2aedb068e25e,6;</vt:lpwstr>
  </property>
</Properties>
</file>