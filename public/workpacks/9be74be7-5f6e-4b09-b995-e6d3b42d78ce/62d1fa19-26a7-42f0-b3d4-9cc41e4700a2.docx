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0A311" w14:textId="77777777" w:rsidR="00340705" w:rsidRDefault="00340705" w:rsidP="00E05C64">
      <w:pPr>
        <w:pStyle w:val="ContentOutdentY"/>
        <w:rPr>
          <w:lang w:val="en-US"/>
        </w:rPr>
      </w:pPr>
    </w:p>
    <w:p w14:paraId="6FD2828D" w14:textId="43497383" w:rsidR="00961C1E" w:rsidRPr="00100D90" w:rsidRDefault="00A156D9" w:rsidP="00E05C64">
      <w:pPr>
        <w:pStyle w:val="ContentOutdentY"/>
      </w:pPr>
      <w:sdt>
        <w:sdtPr>
          <w:rPr>
            <w:lang w:val="en-US"/>
          </w:rPr>
          <w:alias w:val="Title"/>
          <w:id w:val="1640758581"/>
          <w:placeholder>
            <w:docPart w:val="E3FD2DE02C85430BBB42B69BE6ED498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D498C" w:rsidRPr="008D498C">
            <w:rPr>
              <w:lang w:val="en-US"/>
            </w:rPr>
            <w:t>YPR-IN-BAB-QSF-720-02-2</w:t>
          </w:r>
          <w:r w:rsidR="00822308">
            <w:rPr>
              <w:lang w:val="en-US"/>
            </w:rPr>
            <w:t>8</w:t>
          </w:r>
          <w:r w:rsidR="008D498C" w:rsidRPr="008D498C">
            <w:rPr>
              <w:lang w:val="en-US"/>
            </w:rPr>
            <w:t>_</w:t>
          </w:r>
          <w:r w:rsidR="00822308">
            <w:rPr>
              <w:lang w:val="en-US"/>
            </w:rPr>
            <w:t>CHECKLIST FOR RT</w:t>
          </w:r>
        </w:sdtContent>
      </w:sdt>
    </w:p>
    <w:sdt>
      <w:sdtPr>
        <w:rPr>
          <w:rFonts w:asciiTheme="minorHAnsi" w:eastAsiaTheme="minorEastAsia" w:hAnsiTheme="minorHAnsi" w:cstheme="minorBidi"/>
          <w:b w:val="0"/>
          <w:bCs w:val="0"/>
          <w:caps w:val="0"/>
          <w:szCs w:val="20"/>
          <w:lang w:val="en-GB" w:eastAsia="en-US"/>
        </w:rPr>
        <w:id w:val="111254965"/>
        <w:docPartObj>
          <w:docPartGallery w:val="Table of Contents"/>
          <w:docPartUnique/>
        </w:docPartObj>
      </w:sdtPr>
      <w:sdtEndPr>
        <w:rPr>
          <w:rFonts w:ascii="Arial" w:eastAsiaTheme="minorHAnsi" w:hAnsi="Arial" w:cs="Times New Roman"/>
          <w:noProof/>
        </w:rPr>
      </w:sdtEndPr>
      <w:sdtContent>
        <w:p w14:paraId="79E73F53" w14:textId="77777777" w:rsidR="00961C1E" w:rsidRPr="00A6775E" w:rsidRDefault="00961C1E" w:rsidP="0070314B">
          <w:pPr>
            <w:pStyle w:val="TOCHeading"/>
            <w:spacing w:line="360" w:lineRule="auto"/>
          </w:pPr>
          <w:r w:rsidRPr="00A6775E">
            <w:t>Contents</w:t>
          </w:r>
        </w:p>
        <w:p w14:paraId="51CF82D1" w14:textId="511082AE" w:rsidR="007C1170" w:rsidRPr="00C33D54" w:rsidRDefault="00961C1E" w:rsidP="0070314B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aps/>
              <w:noProof/>
              <w:sz w:val="20"/>
              <w:szCs w:val="20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6714077" w:history="1">
            <w:r w:rsidR="007C1170" w:rsidRPr="00C33D54">
              <w:rPr>
                <w:rStyle w:val="Hyperlink"/>
                <w:caps/>
                <w:noProof/>
                <w:sz w:val="20"/>
                <w:szCs w:val="20"/>
              </w:rPr>
              <w:t>1.0</w:t>
            </w:r>
            <w:r w:rsidR="007C1170" w:rsidRPr="00C33D54">
              <w:rPr>
                <w:rFonts w:asciiTheme="minorHAnsi" w:eastAsiaTheme="minorEastAsia" w:hAnsiTheme="minorHAnsi" w:cstheme="minorBidi"/>
                <w:b w:val="0"/>
                <w:bCs w:val="0"/>
                <w:caps/>
                <w:noProof/>
                <w:sz w:val="20"/>
                <w:szCs w:val="20"/>
                <w:lang w:val="en-US"/>
              </w:rPr>
              <w:tab/>
            </w:r>
            <w:r w:rsidR="00822308">
              <w:rPr>
                <w:rStyle w:val="Hyperlink"/>
                <w:caps/>
                <w:noProof/>
                <w:sz w:val="20"/>
                <w:szCs w:val="20"/>
              </w:rPr>
              <w:t>CHECKLIST OF RT:</w:t>
            </w:r>
            <w:r w:rsidR="00C52381">
              <w:rPr>
                <w:rStyle w:val="Hyperlink"/>
                <w:caps/>
                <w:noProof/>
                <w:sz w:val="20"/>
                <w:szCs w:val="20"/>
              </w:rPr>
              <w:t>…………………………………...</w:t>
            </w:r>
            <w:r w:rsidR="00AE20B5">
              <w:rPr>
                <w:rStyle w:val="Hyperlink"/>
                <w:caps/>
                <w:noProof/>
                <w:sz w:val="20"/>
                <w:szCs w:val="20"/>
              </w:rPr>
              <w:t>…</w:t>
            </w:r>
            <w:r w:rsidR="0006648F">
              <w:rPr>
                <w:rStyle w:val="Hyperlink"/>
                <w:caps/>
                <w:noProof/>
                <w:sz w:val="20"/>
                <w:szCs w:val="20"/>
              </w:rPr>
              <w:t>…….</w:t>
            </w:r>
            <w:r w:rsidR="00CB0DE3">
              <w:rPr>
                <w:rStyle w:val="Hyperlink"/>
                <w:caps/>
                <w:noProof/>
                <w:sz w:val="20"/>
                <w:szCs w:val="20"/>
              </w:rPr>
              <w:t>…</w:t>
            </w:r>
            <w:r w:rsidR="00D1611D">
              <w:rPr>
                <w:rStyle w:val="Hyperlink"/>
                <w:caps/>
                <w:noProof/>
                <w:sz w:val="20"/>
                <w:szCs w:val="20"/>
              </w:rPr>
              <w:t>……</w:t>
            </w:r>
            <w:r w:rsidR="008D092B">
              <w:rPr>
                <w:rStyle w:val="Hyperlink"/>
                <w:caps/>
                <w:noProof/>
                <w:sz w:val="20"/>
                <w:szCs w:val="20"/>
              </w:rPr>
              <w:t>..</w:t>
            </w:r>
            <w:r w:rsidR="0001136B">
              <w:rPr>
                <w:rStyle w:val="Hyperlink"/>
                <w:caps/>
                <w:noProof/>
                <w:sz w:val="20"/>
                <w:szCs w:val="20"/>
              </w:rPr>
              <w:t>…</w:t>
            </w:r>
            <w:r w:rsidR="00032F63">
              <w:rPr>
                <w:rStyle w:val="Hyperlink"/>
                <w:caps/>
                <w:noProof/>
                <w:sz w:val="20"/>
                <w:szCs w:val="20"/>
              </w:rPr>
              <w:t>……………</w:t>
            </w:r>
            <w:r w:rsidR="006D6012">
              <w:rPr>
                <w:caps/>
                <w:noProof/>
                <w:webHidden/>
                <w:sz w:val="20"/>
                <w:szCs w:val="20"/>
              </w:rPr>
              <w:t>…….</w:t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fldChar w:fldCharType="begin"/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instrText xml:space="preserve"> PAGEREF _Toc36714077 \h </w:instrText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fldChar w:fldCharType="separate"/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t>2</w:t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0C9464" w14:textId="7FB7ABC3" w:rsidR="00961C1E" w:rsidRDefault="00961C1E" w:rsidP="0070314B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  <w:r w:rsidR="007B6662">
            <w:rPr>
              <w:b/>
              <w:bCs/>
              <w:noProof/>
            </w:rPr>
            <w:t xml:space="preserve">2.0                  </w:t>
          </w:r>
          <w:r w:rsidR="007B6662" w:rsidRPr="007B6662">
            <w:rPr>
              <w:rFonts w:eastAsia="Times New Roman" w:cs="Arial"/>
              <w:b/>
              <w:bCs/>
              <w:lang w:val="en-US"/>
            </w:rPr>
            <w:t>Do's &amp; Don'ts guidelines as per M/s AERB-Mu</w:t>
          </w:r>
          <w:r w:rsidR="007B6662">
            <w:rPr>
              <w:rFonts w:eastAsia="Times New Roman" w:cs="Arial"/>
              <w:b/>
              <w:bCs/>
              <w:lang w:val="en-US"/>
            </w:rPr>
            <w:t>mbai…………………………………….3</w:t>
          </w:r>
        </w:p>
      </w:sdtContent>
    </w:sdt>
    <w:p w14:paraId="5FA59EBC" w14:textId="63ED8AC9" w:rsidR="00961C1E" w:rsidRDefault="00961C1E" w:rsidP="0070314B">
      <w:pPr>
        <w:pStyle w:val="Heading1"/>
      </w:pPr>
    </w:p>
    <w:p w14:paraId="2AF22580" w14:textId="2695693B" w:rsidR="00961C1E" w:rsidRDefault="00961C1E" w:rsidP="00E05C64">
      <w:pPr>
        <w:pStyle w:val="ContentOutdentY"/>
      </w:pPr>
    </w:p>
    <w:p w14:paraId="4CF2CC15" w14:textId="5A534ADB" w:rsidR="00961C1E" w:rsidRDefault="00961C1E" w:rsidP="00E05C64">
      <w:pPr>
        <w:pStyle w:val="ContentOutdentY"/>
      </w:pPr>
    </w:p>
    <w:p w14:paraId="486B88AD" w14:textId="60673BDF" w:rsidR="00363AE6" w:rsidRDefault="00363AE6" w:rsidP="00E05C64">
      <w:pPr>
        <w:pStyle w:val="ContentOutdentY"/>
      </w:pPr>
    </w:p>
    <w:p w14:paraId="7370D0D8" w14:textId="4A08F1D1" w:rsidR="00363AE6" w:rsidRDefault="00363AE6" w:rsidP="00E05C64">
      <w:pPr>
        <w:pStyle w:val="ContentOutdentY"/>
      </w:pPr>
    </w:p>
    <w:p w14:paraId="5431C8CC" w14:textId="14F12D34" w:rsidR="00363AE6" w:rsidRDefault="00363AE6" w:rsidP="00E05C64">
      <w:pPr>
        <w:pStyle w:val="ContentOutdentY"/>
      </w:pPr>
    </w:p>
    <w:p w14:paraId="035FD75F" w14:textId="77777777" w:rsidR="00363AE6" w:rsidRDefault="00363AE6" w:rsidP="00E05C64">
      <w:pPr>
        <w:pStyle w:val="ContentOutdentY"/>
      </w:pPr>
    </w:p>
    <w:p w14:paraId="1D18FDAA" w14:textId="0D1E39FB" w:rsidR="00961C1E" w:rsidRDefault="00961C1E" w:rsidP="00E05C64">
      <w:pPr>
        <w:pStyle w:val="ContentOutdentY"/>
      </w:pPr>
    </w:p>
    <w:p w14:paraId="5BA2FD6A" w14:textId="2E17765B" w:rsidR="00C33D54" w:rsidRDefault="00C33D54" w:rsidP="00E05C64">
      <w:pPr>
        <w:pStyle w:val="ContentOutdentY"/>
      </w:pPr>
    </w:p>
    <w:p w14:paraId="55245D12" w14:textId="6F135779" w:rsidR="009D32E5" w:rsidRDefault="009D32E5" w:rsidP="00E05C64">
      <w:pPr>
        <w:pStyle w:val="ContentOutdentY"/>
      </w:pPr>
    </w:p>
    <w:p w14:paraId="540FB84A" w14:textId="7A1DC81F" w:rsidR="009D32E5" w:rsidRDefault="009D32E5" w:rsidP="00E05C64">
      <w:pPr>
        <w:pStyle w:val="ContentOutdentY"/>
      </w:pPr>
    </w:p>
    <w:p w14:paraId="639333E9" w14:textId="213B6C28" w:rsidR="009D32E5" w:rsidRDefault="009D32E5" w:rsidP="00E05C64">
      <w:pPr>
        <w:pStyle w:val="ContentOutdentY"/>
      </w:pPr>
    </w:p>
    <w:p w14:paraId="7FB0ED54" w14:textId="418DB590" w:rsidR="009D32E5" w:rsidRDefault="009D32E5" w:rsidP="00E05C64">
      <w:pPr>
        <w:pStyle w:val="ContentOutdentY"/>
      </w:pPr>
    </w:p>
    <w:p w14:paraId="747B2D80" w14:textId="348D7FB0" w:rsidR="009D32E5" w:rsidRDefault="009D32E5" w:rsidP="00E05C64">
      <w:pPr>
        <w:pStyle w:val="ContentOutdentY"/>
      </w:pPr>
    </w:p>
    <w:p w14:paraId="336843E7" w14:textId="4201BAE7" w:rsidR="009D32E5" w:rsidRDefault="009D32E5" w:rsidP="00E05C64">
      <w:pPr>
        <w:pStyle w:val="ContentOutdentY"/>
      </w:pPr>
    </w:p>
    <w:p w14:paraId="576BFC6B" w14:textId="64BF802B" w:rsidR="009D32E5" w:rsidRDefault="009D32E5" w:rsidP="00E05C64">
      <w:pPr>
        <w:pStyle w:val="ContentOutdentY"/>
      </w:pPr>
    </w:p>
    <w:p w14:paraId="21A4CFA9" w14:textId="4ABF384C" w:rsidR="009D32E5" w:rsidRDefault="009D32E5" w:rsidP="00E05C64">
      <w:pPr>
        <w:pStyle w:val="ContentOutdentY"/>
      </w:pPr>
    </w:p>
    <w:p w14:paraId="24DF9467" w14:textId="304CF043" w:rsidR="009D32E5" w:rsidRDefault="009D32E5" w:rsidP="00E05C64">
      <w:pPr>
        <w:pStyle w:val="ContentOutdentY"/>
      </w:pPr>
    </w:p>
    <w:p w14:paraId="12AA00B3" w14:textId="1EE99C03" w:rsidR="009D32E5" w:rsidRDefault="009D32E5" w:rsidP="00E05C64">
      <w:pPr>
        <w:pStyle w:val="ContentOutdentY"/>
      </w:pPr>
    </w:p>
    <w:p w14:paraId="0312CF6C" w14:textId="03AC1BC9" w:rsidR="009D32E5" w:rsidRDefault="009D32E5" w:rsidP="00E05C64">
      <w:pPr>
        <w:pStyle w:val="ContentOutdentY"/>
      </w:pPr>
    </w:p>
    <w:p w14:paraId="7CB28E50" w14:textId="690A8EE8" w:rsidR="009D32E5" w:rsidRDefault="009D32E5" w:rsidP="00E05C64">
      <w:pPr>
        <w:pStyle w:val="ContentOutdentY"/>
      </w:pPr>
    </w:p>
    <w:p w14:paraId="551954F0" w14:textId="47DC624A" w:rsidR="009D32E5" w:rsidRDefault="009D32E5" w:rsidP="00E05C64">
      <w:pPr>
        <w:pStyle w:val="ContentOutdentY"/>
      </w:pPr>
    </w:p>
    <w:p w14:paraId="6CB38852" w14:textId="3E81B105" w:rsidR="009D32E5" w:rsidRDefault="009D32E5" w:rsidP="00E05C64">
      <w:pPr>
        <w:pStyle w:val="ContentOutdentY"/>
      </w:pPr>
    </w:p>
    <w:p w14:paraId="1070D0C8" w14:textId="655D63FD" w:rsidR="009D32E5" w:rsidRDefault="009D32E5" w:rsidP="00E05C64">
      <w:pPr>
        <w:pStyle w:val="ContentOutdentY"/>
      </w:pPr>
    </w:p>
    <w:p w14:paraId="47D74398" w14:textId="2848E999" w:rsidR="00C33D54" w:rsidRDefault="00C33D54" w:rsidP="00E05C64">
      <w:pPr>
        <w:pStyle w:val="ContentOutdentY"/>
      </w:pPr>
    </w:p>
    <w:p w14:paraId="10366216" w14:textId="115D8EC2" w:rsidR="00C33D54" w:rsidRDefault="00C33D54" w:rsidP="00E05C64">
      <w:pPr>
        <w:pStyle w:val="ContentOutdentY"/>
      </w:pPr>
    </w:p>
    <w:p w14:paraId="4D3A54C2" w14:textId="51D27DBA" w:rsidR="00C33D54" w:rsidRDefault="00C33D54" w:rsidP="00E05C64">
      <w:pPr>
        <w:pStyle w:val="ContentOutdentY"/>
      </w:pPr>
    </w:p>
    <w:p w14:paraId="132E2DF4" w14:textId="6DA593E6" w:rsidR="00C33D54" w:rsidRDefault="00C33D54" w:rsidP="00E05C64">
      <w:pPr>
        <w:pStyle w:val="ContentOutdentY"/>
      </w:pPr>
    </w:p>
    <w:p w14:paraId="0427C97B" w14:textId="05692EF5" w:rsidR="00C33D54" w:rsidRDefault="00C33D54" w:rsidP="00E05C64">
      <w:pPr>
        <w:pStyle w:val="ContentOutdentY"/>
      </w:pPr>
    </w:p>
    <w:p w14:paraId="2F3B141E" w14:textId="087F95B3" w:rsidR="00C33D54" w:rsidRDefault="00C33D54" w:rsidP="00E05C64">
      <w:pPr>
        <w:pStyle w:val="ContentOutdentY"/>
      </w:pPr>
    </w:p>
    <w:p w14:paraId="219E9C7E" w14:textId="5CE6448B" w:rsidR="00C33D54" w:rsidRDefault="00C33D54" w:rsidP="00E05C64">
      <w:pPr>
        <w:pStyle w:val="ContentOutdentY"/>
      </w:pPr>
    </w:p>
    <w:p w14:paraId="08E0803C" w14:textId="22B4140B" w:rsidR="00C33D54" w:rsidRDefault="00C33D54" w:rsidP="00E05C64">
      <w:pPr>
        <w:pStyle w:val="ContentOutdentY"/>
      </w:pPr>
    </w:p>
    <w:p w14:paraId="7171B346" w14:textId="31F776FF" w:rsidR="00DE29E9" w:rsidRDefault="00DE29E9" w:rsidP="00E05C64">
      <w:pPr>
        <w:pStyle w:val="ContentOutdentY"/>
      </w:pPr>
    </w:p>
    <w:p w14:paraId="7D9CE422" w14:textId="06E8E1D8" w:rsidR="00DE29E9" w:rsidRDefault="00DE29E9" w:rsidP="00E05C64">
      <w:pPr>
        <w:pStyle w:val="ContentOutdentY"/>
      </w:pPr>
    </w:p>
    <w:p w14:paraId="1A45920F" w14:textId="77777777" w:rsidR="00830455" w:rsidRDefault="00830455" w:rsidP="00830455"/>
    <w:p w14:paraId="4D54BFE4" w14:textId="61DA99A7" w:rsidR="00776766" w:rsidRDefault="00776766" w:rsidP="00830455">
      <w:pPr>
        <w:rPr>
          <w:rFonts w:asciiTheme="minorHAnsi" w:hAnsiTheme="minorHAnsi" w:cstheme="minorBidi"/>
          <w:sz w:val="22"/>
          <w:szCs w:val="22"/>
        </w:rPr>
      </w:pPr>
      <w:r>
        <w:t xml:space="preserve">                                                                        </w:t>
      </w:r>
    </w:p>
    <w:p w14:paraId="76B80646" w14:textId="77777777" w:rsidR="009F771E" w:rsidRDefault="00830455" w:rsidP="0001136B">
      <w:pPr>
        <w:pStyle w:val="ContentOutdentY"/>
        <w:rPr>
          <w:u w:val="none"/>
        </w:rPr>
      </w:pPr>
      <w:r w:rsidRPr="00E05C64">
        <w:rPr>
          <w:u w:val="none"/>
        </w:rPr>
        <w:lastRenderedPageBreak/>
        <w:t xml:space="preserve">       </w:t>
      </w:r>
    </w:p>
    <w:p w14:paraId="0C30B92B" w14:textId="5E6A8007" w:rsidR="003F61AF" w:rsidRDefault="00830455" w:rsidP="003A0DE2">
      <w:pPr>
        <w:pStyle w:val="ContentOutdentY"/>
      </w:pPr>
      <w:r w:rsidRPr="00E05C64">
        <w:rPr>
          <w:u w:val="none"/>
        </w:rPr>
        <w:t xml:space="preserve">         </w:t>
      </w:r>
      <w:r w:rsidR="0001136B">
        <w:rPr>
          <w:u w:val="none"/>
        </w:rPr>
        <w:t xml:space="preserve"> </w:t>
      </w:r>
      <w:r w:rsidR="00393C23">
        <w:rPr>
          <w:u w:val="none"/>
        </w:rPr>
        <w:t xml:space="preserve">  </w:t>
      </w:r>
      <w:r w:rsidR="00A232C5">
        <w:rPr>
          <w:u w:val="none"/>
        </w:rPr>
        <w:t xml:space="preserve">        </w:t>
      </w:r>
      <w:r w:rsidR="00C52381">
        <w:rPr>
          <w:u w:val="none"/>
        </w:rPr>
        <w:t xml:space="preserve">                           </w:t>
      </w:r>
      <w:r w:rsidR="00AB1E82">
        <w:rPr>
          <w:u w:val="none"/>
        </w:rPr>
        <w:t xml:space="preserve"> </w:t>
      </w:r>
      <w:r w:rsidRPr="00E05C64">
        <w:rPr>
          <w:u w:val="none"/>
        </w:rPr>
        <w:t xml:space="preserve">    </w:t>
      </w:r>
      <w:r w:rsidR="00822308">
        <w:t>CHECKLIST FOR RT</w:t>
      </w:r>
    </w:p>
    <w:p w14:paraId="7D262710" w14:textId="7C1C0893" w:rsidR="003A0DE2" w:rsidRDefault="003A0DE2" w:rsidP="003A0DE2">
      <w:pPr>
        <w:pStyle w:val="ContentOutdentY"/>
      </w:pPr>
    </w:p>
    <w:tbl>
      <w:tblPr>
        <w:tblpPr w:leftFromText="180" w:rightFromText="180" w:vertAnchor="text" w:horzAnchor="margin" w:tblpXSpec="center" w:tblpY="63"/>
        <w:tblW w:w="11059" w:type="dxa"/>
        <w:tblLook w:val="04A0" w:firstRow="1" w:lastRow="0" w:firstColumn="1" w:lastColumn="0" w:noHBand="0" w:noVBand="1"/>
      </w:tblPr>
      <w:tblGrid>
        <w:gridCol w:w="1267"/>
        <w:gridCol w:w="6873"/>
        <w:gridCol w:w="765"/>
        <w:gridCol w:w="447"/>
        <w:gridCol w:w="876"/>
        <w:gridCol w:w="831"/>
      </w:tblGrid>
      <w:tr w:rsidR="00AD6523" w:rsidRPr="00AD6523" w14:paraId="32BC36EA" w14:textId="77777777" w:rsidTr="00AD6523">
        <w:trPr>
          <w:trHeight w:val="270"/>
        </w:trPr>
        <w:tc>
          <w:tcPr>
            <w:tcW w:w="1267" w:type="dxa"/>
            <w:vMerge w:val="restart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67C41" w14:textId="77777777" w:rsidR="00AD6523" w:rsidRPr="00AD6523" w:rsidRDefault="00AD6523" w:rsidP="00AD6523">
            <w:pPr>
              <w:jc w:val="center"/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  <w:t>RADIOGRAPHY</w:t>
            </w:r>
          </w:p>
        </w:tc>
        <w:tc>
          <w:tcPr>
            <w:tcW w:w="9792" w:type="dxa"/>
            <w:gridSpan w:val="5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34C989E7" w14:textId="77777777" w:rsidR="00AD6523" w:rsidRPr="00AD6523" w:rsidRDefault="00AD6523" w:rsidP="00AD6523">
            <w:pPr>
              <w:jc w:val="center"/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  <w:t> </w:t>
            </w:r>
          </w:p>
        </w:tc>
      </w:tr>
      <w:tr w:rsidR="00AD6523" w:rsidRPr="00AD6523" w14:paraId="0DF78BA7" w14:textId="77777777" w:rsidTr="00AD6523">
        <w:trPr>
          <w:trHeight w:val="255"/>
        </w:trPr>
        <w:tc>
          <w:tcPr>
            <w:tcW w:w="1267" w:type="dxa"/>
            <w:vMerge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37A3C" w14:textId="77777777" w:rsidR="00AD6523" w:rsidRPr="00AD6523" w:rsidRDefault="00AD6523" w:rsidP="00AD6523">
            <w:pPr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97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29C537B9" w14:textId="77777777" w:rsidR="00AD6523" w:rsidRPr="00AD6523" w:rsidRDefault="00AD6523" w:rsidP="00AD6523">
            <w:pPr>
              <w:jc w:val="center"/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  <w:t>TITLE: WORK PERMIT FOR RADIOGRAPHY</w:t>
            </w:r>
          </w:p>
        </w:tc>
      </w:tr>
      <w:tr w:rsidR="00AD6523" w:rsidRPr="00AD6523" w14:paraId="3D565B6C" w14:textId="77777777" w:rsidTr="00AD6523">
        <w:trPr>
          <w:trHeight w:val="480"/>
        </w:trPr>
        <w:tc>
          <w:tcPr>
            <w:tcW w:w="8905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5382B" w14:textId="77777777" w:rsidR="00AD6523" w:rsidRPr="00AD6523" w:rsidRDefault="00AD6523" w:rsidP="00AD6523">
            <w:pPr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  <w:t xml:space="preserve">AREA                    </w:t>
            </w:r>
            <w:proofErr w:type="gramStart"/>
            <w:r w:rsidRPr="00AD6523"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  <w:t xml:space="preserve">  :</w:t>
            </w:r>
            <w:proofErr w:type="gramEnd"/>
          </w:p>
        </w:tc>
        <w:tc>
          <w:tcPr>
            <w:tcW w:w="21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7F38B3CA" w14:textId="77777777" w:rsidR="00AD6523" w:rsidRPr="00AD6523" w:rsidRDefault="00AD6523" w:rsidP="00AD6523">
            <w:pPr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  <w:t>DATE:</w:t>
            </w:r>
          </w:p>
        </w:tc>
      </w:tr>
      <w:tr w:rsidR="00AD6523" w:rsidRPr="00AD6523" w14:paraId="17A05C92" w14:textId="77777777" w:rsidTr="00AD6523">
        <w:trPr>
          <w:trHeight w:val="255"/>
        </w:trPr>
        <w:tc>
          <w:tcPr>
            <w:tcW w:w="8905" w:type="dxa"/>
            <w:gridSpan w:val="3"/>
            <w:vMerge w:val="restart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E0EA2" w14:textId="77777777" w:rsidR="00AD6523" w:rsidRPr="00AD6523" w:rsidRDefault="00AD6523" w:rsidP="00AD6523">
            <w:pPr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  <w:t xml:space="preserve">JOB </w:t>
            </w:r>
            <w:proofErr w:type="gramStart"/>
            <w:r w:rsidRPr="00AD6523"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  <w:t>DESCRIPTION  :</w:t>
            </w:r>
            <w:proofErr w:type="gramEnd"/>
          </w:p>
        </w:tc>
        <w:tc>
          <w:tcPr>
            <w:tcW w:w="215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118432DF" w14:textId="77777777" w:rsidR="00AD6523" w:rsidRPr="00AD6523" w:rsidRDefault="00AD6523" w:rsidP="00AD6523">
            <w:pPr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  <w:t>TIME:</w:t>
            </w:r>
          </w:p>
        </w:tc>
      </w:tr>
      <w:tr w:rsidR="00AD6523" w:rsidRPr="00AD6523" w14:paraId="13DB4476" w14:textId="77777777" w:rsidTr="00AD6523">
        <w:trPr>
          <w:trHeight w:val="255"/>
        </w:trPr>
        <w:tc>
          <w:tcPr>
            <w:tcW w:w="8905" w:type="dxa"/>
            <w:gridSpan w:val="3"/>
            <w:vMerge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C126B" w14:textId="77777777" w:rsidR="00AD6523" w:rsidRPr="00AD6523" w:rsidRDefault="00AD6523" w:rsidP="00AD6523">
            <w:pPr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21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  <w:hideMark/>
          </w:tcPr>
          <w:p w14:paraId="302B9AB8" w14:textId="77777777" w:rsidR="00AD6523" w:rsidRPr="00AD6523" w:rsidRDefault="00AD6523" w:rsidP="00AD6523">
            <w:pPr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</w:pPr>
          </w:p>
        </w:tc>
      </w:tr>
      <w:tr w:rsidR="00AD6523" w:rsidRPr="00AD6523" w14:paraId="2D45518C" w14:textId="77777777" w:rsidTr="00AD6523">
        <w:trPr>
          <w:trHeight w:val="390"/>
        </w:trPr>
        <w:tc>
          <w:tcPr>
            <w:tcW w:w="11059" w:type="dxa"/>
            <w:gridSpan w:val="6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hideMark/>
          </w:tcPr>
          <w:p w14:paraId="5DDE1E82" w14:textId="77777777" w:rsidR="00AD6523" w:rsidRPr="00AD6523" w:rsidRDefault="00AD6523" w:rsidP="00AD6523">
            <w:pPr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  <w:t>CONTRACTOR:</w:t>
            </w:r>
          </w:p>
        </w:tc>
      </w:tr>
      <w:tr w:rsidR="00AD6523" w:rsidRPr="00AD6523" w14:paraId="1EFE916C" w14:textId="77777777" w:rsidTr="00AD6523">
        <w:trPr>
          <w:trHeight w:val="450"/>
        </w:trPr>
        <w:tc>
          <w:tcPr>
            <w:tcW w:w="11059" w:type="dxa"/>
            <w:gridSpan w:val="6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hideMark/>
          </w:tcPr>
          <w:p w14:paraId="5756260C" w14:textId="77777777" w:rsidR="00AD6523" w:rsidRPr="00AD6523" w:rsidRDefault="00AD6523" w:rsidP="00AD6523">
            <w:pPr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  <w:t>RADIOGRAPHY AGENCY:</w:t>
            </w:r>
          </w:p>
        </w:tc>
      </w:tr>
      <w:tr w:rsidR="00AD6523" w:rsidRPr="00AD6523" w14:paraId="37B9C147" w14:textId="77777777" w:rsidTr="00AD6523">
        <w:trPr>
          <w:trHeight w:val="255"/>
        </w:trPr>
        <w:tc>
          <w:tcPr>
            <w:tcW w:w="11059" w:type="dxa"/>
            <w:gridSpan w:val="6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271DA7C4" w14:textId="77777777" w:rsidR="00AD6523" w:rsidRPr="00AD6523" w:rsidRDefault="00AD6523" w:rsidP="00AD6523">
            <w:pPr>
              <w:jc w:val="center"/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</w:tr>
      <w:tr w:rsidR="00AD6523" w:rsidRPr="00AD6523" w14:paraId="0C49924E" w14:textId="77777777" w:rsidTr="00AD6523">
        <w:trPr>
          <w:trHeight w:val="255"/>
        </w:trPr>
        <w:tc>
          <w:tcPr>
            <w:tcW w:w="126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887AC" w14:textId="77777777" w:rsidR="00AD6523" w:rsidRPr="00AD6523" w:rsidRDefault="00AD6523" w:rsidP="00AD6523">
            <w:pPr>
              <w:jc w:val="center"/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  <w:t>SL.NO</w:t>
            </w:r>
          </w:p>
        </w:tc>
        <w:tc>
          <w:tcPr>
            <w:tcW w:w="6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9CB3E" w14:textId="77777777" w:rsidR="00AD6523" w:rsidRPr="00AD6523" w:rsidRDefault="00AD6523" w:rsidP="00AD6523">
            <w:pPr>
              <w:jc w:val="center"/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  <w:t>DESCRIPTION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6E9CF" w14:textId="77777777" w:rsidR="00AD6523" w:rsidRPr="00AD6523" w:rsidRDefault="00AD6523" w:rsidP="00AD6523">
            <w:pPr>
              <w:jc w:val="center"/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  <w:t>YES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46D55" w14:textId="77777777" w:rsidR="00AD6523" w:rsidRPr="00AD6523" w:rsidRDefault="00AD6523" w:rsidP="00AD6523">
            <w:pPr>
              <w:jc w:val="center"/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  <w:t>NO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34C7D" w14:textId="77777777" w:rsidR="00AD6523" w:rsidRPr="00AD6523" w:rsidRDefault="00AD6523" w:rsidP="00AD6523">
            <w:pPr>
              <w:jc w:val="center"/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  <w:t>NOT REQD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51AA45EE" w14:textId="77777777" w:rsidR="00AD6523" w:rsidRPr="00AD6523" w:rsidRDefault="00AD6523" w:rsidP="00AD6523">
            <w:pPr>
              <w:jc w:val="center"/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  <w:t>REMARK</w:t>
            </w:r>
          </w:p>
        </w:tc>
      </w:tr>
      <w:tr w:rsidR="00AD6523" w:rsidRPr="00AD6523" w14:paraId="5C065272" w14:textId="77777777" w:rsidTr="00AD6523">
        <w:trPr>
          <w:trHeight w:val="255"/>
        </w:trPr>
        <w:tc>
          <w:tcPr>
            <w:tcW w:w="126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E81D0" w14:textId="77777777" w:rsidR="00AD6523" w:rsidRPr="00AD6523" w:rsidRDefault="00AD6523" w:rsidP="00AD6523">
            <w:pPr>
              <w:jc w:val="center"/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1</w:t>
            </w:r>
          </w:p>
        </w:tc>
        <w:tc>
          <w:tcPr>
            <w:tcW w:w="6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713B3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 xml:space="preserve">Strength of </w:t>
            </w:r>
            <w:proofErr w:type="gramStart"/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source:…</w:t>
            </w:r>
            <w:proofErr w:type="gramEnd"/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………</w:t>
            </w:r>
            <w:proofErr w:type="gramStart"/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….Curie</w:t>
            </w:r>
            <w:proofErr w:type="gramEnd"/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BC612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A66BF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48ECB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4BA6E0AE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</w:tr>
      <w:tr w:rsidR="00AD6523" w:rsidRPr="00AD6523" w14:paraId="1A114C83" w14:textId="77777777" w:rsidTr="00AD6523">
        <w:trPr>
          <w:trHeight w:val="255"/>
        </w:trPr>
        <w:tc>
          <w:tcPr>
            <w:tcW w:w="126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5B414" w14:textId="77777777" w:rsidR="00AD6523" w:rsidRPr="00AD6523" w:rsidRDefault="00AD6523" w:rsidP="00AD6523">
            <w:pPr>
              <w:jc w:val="center"/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2</w:t>
            </w:r>
          </w:p>
        </w:tc>
        <w:tc>
          <w:tcPr>
            <w:tcW w:w="6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A6D35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Whether only authorized and licensed radiographer is appointed for radiography?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C7388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8E3D4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8F111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3A34E3BB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</w:tr>
      <w:tr w:rsidR="00AD6523" w:rsidRPr="00AD6523" w14:paraId="214CAEF7" w14:textId="77777777" w:rsidTr="00AD6523">
        <w:trPr>
          <w:trHeight w:val="255"/>
        </w:trPr>
        <w:tc>
          <w:tcPr>
            <w:tcW w:w="126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0ED52" w14:textId="77777777" w:rsidR="00AD6523" w:rsidRPr="00AD6523" w:rsidRDefault="00AD6523" w:rsidP="00AD6523">
            <w:pPr>
              <w:jc w:val="center"/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3</w:t>
            </w:r>
          </w:p>
        </w:tc>
        <w:tc>
          <w:tcPr>
            <w:tcW w:w="6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D3151" w14:textId="1141BF4E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Whether the radiographer is using dosimeter</w:t>
            </w:r>
            <w:r w:rsidR="0069370A">
              <w:rPr>
                <w:rFonts w:eastAsia="Times New Roman" w:cs="Arial"/>
                <w:sz w:val="14"/>
                <w:szCs w:val="14"/>
                <w:lang w:val="en-US"/>
              </w:rPr>
              <w:t xml:space="preserve"> /</w:t>
            </w:r>
            <w:r w:rsidR="0069370A" w:rsidRPr="00B977D8">
              <w:rPr>
                <w:rFonts w:eastAsia="Times New Roman" w:cs="Arial"/>
                <w:i/>
                <w:iCs/>
                <w:sz w:val="14"/>
                <w:szCs w:val="14"/>
                <w:u w:val="single"/>
                <w:lang w:val="en-US"/>
              </w:rPr>
              <w:t>Personal Alarm Monitors</w:t>
            </w:r>
            <w:r w:rsidR="0069370A" w:rsidRPr="0069370A">
              <w:rPr>
                <w:rFonts w:eastAsia="Times New Roman" w:cs="Arial"/>
                <w:sz w:val="14"/>
                <w:szCs w:val="14"/>
                <w:lang w:val="en-US"/>
              </w:rPr>
              <w:t xml:space="preserve"> </w:t>
            </w:r>
            <w:proofErr w:type="gramStart"/>
            <w:r w:rsidR="00300B64">
              <w:rPr>
                <w:rFonts w:eastAsia="Times New Roman" w:cs="Arial"/>
                <w:sz w:val="14"/>
                <w:szCs w:val="14"/>
                <w:lang w:val="en-US"/>
              </w:rPr>
              <w:t xml:space="preserve">and </w:t>
            </w:r>
            <w:r w:rsidR="0069370A">
              <w:rPr>
                <w:rFonts w:eastAsia="Times New Roman" w:cs="Arial"/>
                <w:sz w:val="14"/>
                <w:szCs w:val="14"/>
                <w:lang w:val="en-US"/>
              </w:rPr>
              <w:t xml:space="preserve"> TLD</w:t>
            </w:r>
            <w:proofErr w:type="gramEnd"/>
            <w:r w:rsidR="0069370A">
              <w:rPr>
                <w:rFonts w:eastAsia="Times New Roman" w:cs="Arial"/>
                <w:sz w:val="14"/>
                <w:szCs w:val="14"/>
                <w:lang w:val="en-US"/>
              </w:rPr>
              <w:t xml:space="preserve"> </w:t>
            </w: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Film badge</w:t>
            </w:r>
            <w:proofErr w:type="gramStart"/>
            <w:r w:rsidR="0069370A">
              <w:rPr>
                <w:rFonts w:eastAsia="Times New Roman" w:cs="Arial"/>
                <w:sz w:val="14"/>
                <w:szCs w:val="14"/>
                <w:lang w:val="en-US"/>
              </w:rPr>
              <w:t xml:space="preserve">/ </w:t>
            </w: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?</w:t>
            </w:r>
            <w:proofErr w:type="gramEnd"/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9B1B0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28ECC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CE447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4CCE4C29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</w:tr>
      <w:tr w:rsidR="00AD6523" w:rsidRPr="00AD6523" w14:paraId="641FA436" w14:textId="77777777" w:rsidTr="00AD6523">
        <w:trPr>
          <w:trHeight w:val="255"/>
        </w:trPr>
        <w:tc>
          <w:tcPr>
            <w:tcW w:w="126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10D0E" w14:textId="77777777" w:rsidR="00AD6523" w:rsidRPr="00AD6523" w:rsidRDefault="00AD6523" w:rsidP="00AD6523">
            <w:pPr>
              <w:jc w:val="center"/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4</w:t>
            </w:r>
          </w:p>
        </w:tc>
        <w:tc>
          <w:tcPr>
            <w:tcW w:w="6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BE84F6" w14:textId="5C430138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 xml:space="preserve">Whether the </w:t>
            </w:r>
            <w:r w:rsidR="0069370A" w:rsidRPr="00AD6523">
              <w:rPr>
                <w:rFonts w:eastAsia="Times New Roman" w:cs="Arial"/>
                <w:sz w:val="14"/>
                <w:szCs w:val="14"/>
                <w:lang w:val="en-US"/>
              </w:rPr>
              <w:t>barricading</w:t>
            </w: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 xml:space="preserve"> with proper warning label is displayed at the location of radiography?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FB805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36BF5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19588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0A22623E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</w:tr>
      <w:tr w:rsidR="00AD6523" w:rsidRPr="00AD6523" w14:paraId="1B6ABFE0" w14:textId="77777777" w:rsidTr="00AD6523">
        <w:trPr>
          <w:trHeight w:val="255"/>
        </w:trPr>
        <w:tc>
          <w:tcPr>
            <w:tcW w:w="126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B9498" w14:textId="77777777" w:rsidR="00AD6523" w:rsidRPr="00AD6523" w:rsidRDefault="00AD6523" w:rsidP="00AD6523">
            <w:pPr>
              <w:jc w:val="center"/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5</w:t>
            </w:r>
          </w:p>
        </w:tc>
        <w:tc>
          <w:tcPr>
            <w:tcW w:w="6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B0510D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Radiography camera operating system is in working condition or not?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244A6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087D8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846C2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749F396B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</w:tr>
      <w:tr w:rsidR="00AD6523" w:rsidRPr="00AD6523" w14:paraId="2366986D" w14:textId="77777777" w:rsidTr="00AD6523">
        <w:trPr>
          <w:trHeight w:val="255"/>
        </w:trPr>
        <w:tc>
          <w:tcPr>
            <w:tcW w:w="126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FAD8B" w14:textId="77777777" w:rsidR="00AD6523" w:rsidRPr="00AD6523" w:rsidRDefault="00AD6523" w:rsidP="00AD6523">
            <w:pPr>
              <w:jc w:val="center"/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6</w:t>
            </w:r>
          </w:p>
        </w:tc>
        <w:tc>
          <w:tcPr>
            <w:tcW w:w="6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C19E0A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Whether survey meters are in working condition?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8B8BB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3A245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4FDB7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49E64EB7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</w:tr>
      <w:tr w:rsidR="00AD6523" w:rsidRPr="00AD6523" w14:paraId="77692E21" w14:textId="77777777" w:rsidTr="00AD6523">
        <w:trPr>
          <w:trHeight w:val="255"/>
        </w:trPr>
        <w:tc>
          <w:tcPr>
            <w:tcW w:w="126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24E30" w14:textId="77777777" w:rsidR="00AD6523" w:rsidRPr="00AD6523" w:rsidRDefault="00AD6523" w:rsidP="00AD6523">
            <w:pPr>
              <w:jc w:val="center"/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7</w:t>
            </w:r>
          </w:p>
        </w:tc>
        <w:tc>
          <w:tcPr>
            <w:tcW w:w="6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AE50F1" w14:textId="14D631C8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 xml:space="preserve">Whether the exposure rate at </w:t>
            </w:r>
            <w:r w:rsidR="0069370A" w:rsidRPr="00AD6523">
              <w:rPr>
                <w:rFonts w:eastAsia="Times New Roman" w:cs="Arial"/>
                <w:sz w:val="14"/>
                <w:szCs w:val="14"/>
                <w:lang w:val="en-US"/>
              </w:rPr>
              <w:t>barricading</w:t>
            </w: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 xml:space="preserve"> identified by using radiation survey meter?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40EA9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32C74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D4DC8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0E3DE43A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</w:tr>
      <w:tr w:rsidR="00AD6523" w:rsidRPr="00AD6523" w14:paraId="56E8637C" w14:textId="77777777" w:rsidTr="00AD6523">
        <w:trPr>
          <w:trHeight w:val="375"/>
        </w:trPr>
        <w:tc>
          <w:tcPr>
            <w:tcW w:w="126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B9683" w14:textId="77777777" w:rsidR="00AD6523" w:rsidRPr="00AD6523" w:rsidRDefault="00AD6523" w:rsidP="00AD6523">
            <w:pPr>
              <w:jc w:val="center"/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8</w:t>
            </w:r>
          </w:p>
        </w:tc>
        <w:tc>
          <w:tcPr>
            <w:tcW w:w="6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69D011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Whether proper communication is made in the area about timing of the activity, type of source and its hazards with precautionary measures?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00A05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D4698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A1AD2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7623CFD0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</w:tr>
      <w:tr w:rsidR="00AD6523" w:rsidRPr="00AD6523" w14:paraId="65437DF2" w14:textId="77777777" w:rsidTr="00AD6523">
        <w:trPr>
          <w:trHeight w:val="255"/>
        </w:trPr>
        <w:tc>
          <w:tcPr>
            <w:tcW w:w="126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D6EE1" w14:textId="77777777" w:rsidR="00AD6523" w:rsidRPr="00AD6523" w:rsidRDefault="00AD6523" w:rsidP="00AD6523">
            <w:pPr>
              <w:jc w:val="center"/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9</w:t>
            </w:r>
          </w:p>
        </w:tc>
        <w:tc>
          <w:tcPr>
            <w:tcW w:w="6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D3779E" w14:textId="36F2C332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 xml:space="preserve">Job is being </w:t>
            </w:r>
            <w:r w:rsidR="0069370A" w:rsidRPr="00AD6523">
              <w:rPr>
                <w:rFonts w:eastAsia="Times New Roman" w:cs="Arial"/>
                <w:sz w:val="14"/>
                <w:szCs w:val="14"/>
                <w:lang w:val="en-US"/>
              </w:rPr>
              <w:t>mainta</w:t>
            </w:r>
            <w:r w:rsidR="0069370A">
              <w:rPr>
                <w:rFonts w:eastAsia="Times New Roman" w:cs="Arial"/>
                <w:sz w:val="14"/>
                <w:szCs w:val="14"/>
                <w:lang w:val="en-US"/>
              </w:rPr>
              <w:t>ined</w:t>
            </w: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 xml:space="preserve"> and supervised by </w:t>
            </w:r>
            <w:r w:rsidR="0069370A" w:rsidRPr="00AD6523">
              <w:rPr>
                <w:rFonts w:eastAsia="Times New Roman" w:cs="Arial"/>
                <w:sz w:val="14"/>
                <w:szCs w:val="14"/>
                <w:lang w:val="en-US"/>
              </w:rPr>
              <w:t>authorized</w:t>
            </w: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 xml:space="preserve"> person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0C5FD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8295D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7C64E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3C3F58EE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</w:tr>
      <w:tr w:rsidR="00AD6523" w:rsidRPr="00AD6523" w14:paraId="6AADFF1A" w14:textId="77777777" w:rsidTr="006944F3">
        <w:trPr>
          <w:trHeight w:val="255"/>
        </w:trPr>
        <w:tc>
          <w:tcPr>
            <w:tcW w:w="126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3A4CC" w14:textId="77777777" w:rsidR="00AD6523" w:rsidRPr="00AD6523" w:rsidRDefault="00AD6523" w:rsidP="00AD6523">
            <w:pPr>
              <w:jc w:val="center"/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10</w:t>
            </w:r>
          </w:p>
        </w:tc>
        <w:tc>
          <w:tcPr>
            <w:tcW w:w="6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617EC" w14:textId="7B98450D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 xml:space="preserve">Whether </w:t>
            </w:r>
            <w:proofErr w:type="gramStart"/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non working</w:t>
            </w:r>
            <w:proofErr w:type="gramEnd"/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 xml:space="preserve"> supervisor is present at </w:t>
            </w:r>
            <w:r w:rsidR="0069370A" w:rsidRPr="00AD6523">
              <w:rPr>
                <w:rFonts w:eastAsia="Times New Roman" w:cs="Arial"/>
                <w:sz w:val="14"/>
                <w:szCs w:val="14"/>
                <w:lang w:val="en-US"/>
              </w:rPr>
              <w:t>barricading</w:t>
            </w: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 xml:space="preserve"> point?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0B590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246AD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E543B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bottom"/>
            <w:hideMark/>
          </w:tcPr>
          <w:p w14:paraId="68323F29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</w:tr>
      <w:tr w:rsidR="00AD6523" w:rsidRPr="00AD6523" w14:paraId="2CDD7FB0" w14:textId="77777777" w:rsidTr="006944F3">
        <w:trPr>
          <w:trHeight w:val="255"/>
        </w:trPr>
        <w:tc>
          <w:tcPr>
            <w:tcW w:w="126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08846" w14:textId="77777777" w:rsidR="00AD6523" w:rsidRPr="00AD6523" w:rsidRDefault="00AD6523" w:rsidP="00AD6523">
            <w:pPr>
              <w:jc w:val="center"/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8BA9F" w14:textId="286653AD" w:rsidR="00AD6523" w:rsidRPr="00AD6523" w:rsidRDefault="00AD6523" w:rsidP="00AD6523">
            <w:pPr>
              <w:rPr>
                <w:rFonts w:eastAsia="Times New Roman" w:cs="Arial"/>
                <w:lang w:val="en-US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870"/>
            </w:tblGrid>
            <w:tr w:rsidR="00AD6523" w:rsidRPr="00AD6523" w14:paraId="09E605D5" w14:textId="77777777" w:rsidTr="00CD76D3">
              <w:trPr>
                <w:trHeight w:val="255"/>
                <w:tblCellSpacing w:w="0" w:type="dxa"/>
              </w:trPr>
              <w:tc>
                <w:tcPr>
                  <w:tcW w:w="5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BC53C2" w14:textId="15D49B2A" w:rsidR="00AD6523" w:rsidRPr="00AD6523" w:rsidRDefault="00AD6523" w:rsidP="00A156D9">
                  <w:pPr>
                    <w:framePr w:hSpace="180" w:wrap="around" w:vAnchor="text" w:hAnchor="margin" w:xAlign="center" w:y="63"/>
                    <w:jc w:val="center"/>
                    <w:rPr>
                      <w:rFonts w:eastAsia="Times New Roman" w:cs="Arial"/>
                      <w:b/>
                      <w:bCs/>
                      <w:sz w:val="14"/>
                      <w:szCs w:val="14"/>
                      <w:u w:val="single"/>
                      <w:lang w:val="en-US"/>
                    </w:rPr>
                  </w:pPr>
                  <w:r w:rsidRPr="00AD6523">
                    <w:rPr>
                      <w:rFonts w:eastAsia="Times New Roman" w:cs="Arial"/>
                      <w:b/>
                      <w:bCs/>
                      <w:sz w:val="14"/>
                      <w:szCs w:val="14"/>
                      <w:u w:val="single"/>
                      <w:lang w:val="en-US"/>
                    </w:rPr>
                    <w:t>AUTHORIZING PERSON:</w:t>
                  </w:r>
                </w:p>
              </w:tc>
            </w:tr>
          </w:tbl>
          <w:p w14:paraId="587A7360" w14:textId="77777777" w:rsidR="00AD6523" w:rsidRPr="00AD6523" w:rsidRDefault="00AD6523" w:rsidP="00AD6523">
            <w:pPr>
              <w:rPr>
                <w:rFonts w:eastAsia="Times New Roman" w:cs="Arial"/>
                <w:lang w:val="en-US"/>
              </w:rPr>
            </w:pPr>
          </w:p>
        </w:tc>
        <w:tc>
          <w:tcPr>
            <w:tcW w:w="29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6CA91026" w14:textId="77777777" w:rsidR="00AD6523" w:rsidRPr="00AD6523" w:rsidRDefault="00AD6523" w:rsidP="00AD6523">
            <w:pPr>
              <w:jc w:val="center"/>
              <w:rPr>
                <w:rFonts w:eastAsia="Times New Roman" w:cs="Arial"/>
                <w:b/>
                <w:bCs/>
                <w:sz w:val="14"/>
                <w:szCs w:val="14"/>
                <w:u w:val="single"/>
                <w:lang w:val="en-US"/>
              </w:rPr>
            </w:pPr>
            <w:r w:rsidRPr="00AD6523">
              <w:rPr>
                <w:rFonts w:eastAsia="Times New Roman" w:cs="Arial"/>
                <w:b/>
                <w:bCs/>
                <w:sz w:val="14"/>
                <w:szCs w:val="14"/>
                <w:u w:val="single"/>
                <w:lang w:val="en-US"/>
              </w:rPr>
              <w:t>SUPERVISOR</w:t>
            </w:r>
          </w:p>
        </w:tc>
      </w:tr>
      <w:tr w:rsidR="00AD6523" w:rsidRPr="00AD6523" w14:paraId="2CE0AEC2" w14:textId="77777777" w:rsidTr="006944F3">
        <w:trPr>
          <w:trHeight w:val="645"/>
        </w:trPr>
        <w:tc>
          <w:tcPr>
            <w:tcW w:w="126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83C68" w14:textId="77777777" w:rsidR="00AD6523" w:rsidRPr="00AD6523" w:rsidRDefault="00AD6523" w:rsidP="00AD6523">
            <w:pPr>
              <w:jc w:val="center"/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6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B247D5" w14:textId="7FC0441D" w:rsidR="00AD6523" w:rsidRPr="00AD6523" w:rsidRDefault="0059506B" w:rsidP="0059506B">
            <w:pPr>
              <w:rPr>
                <w:rFonts w:eastAsia="Times New Roman" w:cs="Arial"/>
                <w:b/>
                <w:bCs/>
                <w:color w:val="000000"/>
                <w:sz w:val="14"/>
                <w:szCs w:val="14"/>
                <w:lang w:val="en-US"/>
              </w:rPr>
            </w:pPr>
            <w:r>
              <w:rPr>
                <w:rFonts w:eastAsia="Times New Roman" w:cs="Arial"/>
                <w:b/>
                <w:bCs/>
                <w:color w:val="000000"/>
                <w:sz w:val="14"/>
                <w:szCs w:val="14"/>
                <w:lang w:val="en-US"/>
              </w:rPr>
              <w:t xml:space="preserve">                              </w:t>
            </w:r>
            <w:r w:rsidR="00AD6523" w:rsidRPr="00AD6523">
              <w:rPr>
                <w:rFonts w:eastAsia="Times New Roman" w:cs="Arial"/>
                <w:b/>
                <w:bCs/>
                <w:color w:val="000000"/>
                <w:sz w:val="14"/>
                <w:szCs w:val="14"/>
                <w:lang w:val="en-US"/>
              </w:rPr>
              <w:t xml:space="preserve">  </w:t>
            </w:r>
            <w:r w:rsidR="00AD6523" w:rsidRPr="00AD6523">
              <w:rPr>
                <w:rFonts w:eastAsia="Times New Roman" w:cs="Arial"/>
                <w:b/>
                <w:bCs/>
                <w:i/>
                <w:iCs/>
                <w:color w:val="000000"/>
                <w:sz w:val="14"/>
                <w:szCs w:val="14"/>
                <w:lang w:val="en-US"/>
              </w:rPr>
              <w:t xml:space="preserve"> </w:t>
            </w:r>
            <w:r w:rsidR="00AD6523" w:rsidRPr="00AD6523">
              <w:rPr>
                <w:rFonts w:eastAsia="Times New Roman" w:cs="Arial"/>
                <w:b/>
                <w:bCs/>
                <w:i/>
                <w:iCs/>
                <w:color w:val="000000"/>
                <w:sz w:val="14"/>
                <w:szCs w:val="14"/>
                <w:u w:val="single"/>
                <w:lang w:val="en-US"/>
              </w:rPr>
              <w:t>YFI</w:t>
            </w:r>
            <w:r w:rsidR="00AD6523" w:rsidRPr="00AD6523">
              <w:rPr>
                <w:rFonts w:eastAsia="Times New Roman" w:cs="Arial"/>
                <w:b/>
                <w:bCs/>
                <w:color w:val="000000"/>
                <w:sz w:val="14"/>
                <w:szCs w:val="14"/>
                <w:lang w:val="en-US"/>
              </w:rPr>
              <w:t xml:space="preserve"> NDT             </w:t>
            </w:r>
            <w:r>
              <w:rPr>
                <w:rFonts w:eastAsia="Times New Roman" w:cs="Arial"/>
                <w:b/>
                <w:bCs/>
                <w:color w:val="000000"/>
                <w:sz w:val="14"/>
                <w:szCs w:val="14"/>
                <w:lang w:val="en-US"/>
              </w:rPr>
              <w:t xml:space="preserve">                </w:t>
            </w:r>
            <w:r w:rsidR="00AD6523" w:rsidRPr="00AD6523">
              <w:rPr>
                <w:rFonts w:eastAsia="Times New Roman" w:cs="Arial"/>
                <w:b/>
                <w:bCs/>
                <w:color w:val="000000"/>
                <w:sz w:val="14"/>
                <w:szCs w:val="14"/>
                <w:lang w:val="en-US"/>
              </w:rPr>
              <w:t xml:space="preserve">            Project      Co-Ordinator</w:t>
            </w:r>
          </w:p>
        </w:tc>
        <w:tc>
          <w:tcPr>
            <w:tcW w:w="12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A9F5B" w14:textId="77777777" w:rsidR="00AD6523" w:rsidRPr="00AD6523" w:rsidRDefault="00AD6523" w:rsidP="00AD6523">
            <w:pPr>
              <w:jc w:val="center"/>
              <w:rPr>
                <w:rFonts w:eastAsia="Times New Roman" w:cs="Arial"/>
                <w:b/>
                <w:bCs/>
                <w:sz w:val="14"/>
                <w:szCs w:val="14"/>
                <w:u w:val="single"/>
                <w:lang w:val="en-US"/>
              </w:rPr>
            </w:pPr>
            <w:r w:rsidRPr="00AD6523">
              <w:rPr>
                <w:rFonts w:eastAsia="Times New Roman" w:cs="Arial"/>
                <w:b/>
                <w:bCs/>
                <w:sz w:val="14"/>
                <w:szCs w:val="14"/>
                <w:u w:val="single"/>
                <w:lang w:val="en-US"/>
              </w:rPr>
              <w:t>CONTRACTOR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04402BE5" w14:textId="77777777" w:rsidR="00AD6523" w:rsidRPr="00AD6523" w:rsidRDefault="00AD6523" w:rsidP="00AD6523">
            <w:pPr>
              <w:jc w:val="center"/>
              <w:rPr>
                <w:rFonts w:eastAsia="Times New Roman" w:cs="Arial"/>
                <w:b/>
                <w:bCs/>
                <w:sz w:val="14"/>
                <w:szCs w:val="14"/>
                <w:u w:val="single"/>
                <w:lang w:val="en-US"/>
              </w:rPr>
            </w:pPr>
            <w:r w:rsidRPr="00AD6523">
              <w:rPr>
                <w:rFonts w:eastAsia="Times New Roman" w:cs="Arial"/>
                <w:b/>
                <w:bCs/>
                <w:sz w:val="14"/>
                <w:szCs w:val="14"/>
                <w:u w:val="single"/>
                <w:lang w:val="en-US"/>
              </w:rPr>
              <w:t>NDT AGENCY</w:t>
            </w:r>
          </w:p>
        </w:tc>
      </w:tr>
      <w:tr w:rsidR="00AD6523" w:rsidRPr="00AD6523" w14:paraId="65DDBC77" w14:textId="77777777" w:rsidTr="00AD6523">
        <w:trPr>
          <w:trHeight w:val="255"/>
        </w:trPr>
        <w:tc>
          <w:tcPr>
            <w:tcW w:w="126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D15A7" w14:textId="77777777" w:rsidR="00AD6523" w:rsidRPr="00AD6523" w:rsidRDefault="00AD6523" w:rsidP="00AD6523">
            <w:pPr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  <w:t>NAME:</w:t>
            </w:r>
          </w:p>
        </w:tc>
        <w:tc>
          <w:tcPr>
            <w:tcW w:w="6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5484F5" w14:textId="78A4DE40" w:rsidR="00AD6523" w:rsidRPr="00AD6523" w:rsidRDefault="0059506B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>
              <w:rPr>
                <w:rFonts w:eastAsia="Times New Roman" w:cs="Arial"/>
                <w:b/>
                <w:bCs/>
                <w:noProof/>
                <w:color w:val="000000"/>
                <w:sz w:val="14"/>
                <w:szCs w:val="1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328" behindDoc="0" locked="0" layoutInCell="1" allowOverlap="1" wp14:anchorId="4E1A1A62" wp14:editId="27EF6A38">
                      <wp:simplePos x="0" y="0"/>
                      <wp:positionH relativeFrom="column">
                        <wp:posOffset>1753870</wp:posOffset>
                      </wp:positionH>
                      <wp:positionV relativeFrom="paragraph">
                        <wp:posOffset>-454025</wp:posOffset>
                      </wp:positionV>
                      <wp:extent cx="0" cy="1004570"/>
                      <wp:effectExtent l="0" t="0" r="38100" b="2413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0457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3F2FD1" id="Straight Connector 5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1pt,-35.75pt" to="138.1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" strokecolor="black [3213]"/>
                  </w:pict>
                </mc:Fallback>
              </mc:AlternateContent>
            </w:r>
            <w:r w:rsidR="00AD6523"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12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D63F4" w14:textId="77777777" w:rsidR="00AD6523" w:rsidRPr="00AD6523" w:rsidRDefault="00AD6523" w:rsidP="00AD6523">
            <w:pPr>
              <w:jc w:val="center"/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4D703CEA" w14:textId="77777777" w:rsidR="00AD6523" w:rsidRPr="00AD6523" w:rsidRDefault="00AD6523" w:rsidP="00AD6523">
            <w:pPr>
              <w:jc w:val="center"/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</w:tr>
      <w:tr w:rsidR="00AD6523" w:rsidRPr="00AD6523" w14:paraId="145C11C2" w14:textId="77777777" w:rsidTr="00AD6523">
        <w:trPr>
          <w:trHeight w:val="255"/>
        </w:trPr>
        <w:tc>
          <w:tcPr>
            <w:tcW w:w="1267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40ACF" w14:textId="77777777" w:rsidR="00AD6523" w:rsidRPr="00AD6523" w:rsidRDefault="00AD6523" w:rsidP="00AD6523">
            <w:pPr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  <w:t>SIGN:</w:t>
            </w:r>
          </w:p>
        </w:tc>
        <w:tc>
          <w:tcPr>
            <w:tcW w:w="6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6F580D" w14:textId="45B12121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12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1D50B" w14:textId="77777777" w:rsidR="00AD6523" w:rsidRPr="00AD6523" w:rsidRDefault="00AD6523" w:rsidP="00AD6523">
            <w:pPr>
              <w:jc w:val="center"/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bottom"/>
            <w:hideMark/>
          </w:tcPr>
          <w:p w14:paraId="0FA6FD9C" w14:textId="77777777" w:rsidR="00AD6523" w:rsidRPr="00AD6523" w:rsidRDefault="00AD6523" w:rsidP="00AD6523">
            <w:pPr>
              <w:jc w:val="center"/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</w:tr>
      <w:tr w:rsidR="00AD6523" w:rsidRPr="00AD6523" w14:paraId="401B1875" w14:textId="77777777" w:rsidTr="00AD6523">
        <w:trPr>
          <w:trHeight w:val="270"/>
        </w:trPr>
        <w:tc>
          <w:tcPr>
            <w:tcW w:w="1267" w:type="dxa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2B21E8EA" w14:textId="77777777" w:rsidR="00AD6523" w:rsidRPr="00AD6523" w:rsidRDefault="00AD6523" w:rsidP="00AD6523">
            <w:pPr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b/>
                <w:bCs/>
                <w:sz w:val="14"/>
                <w:szCs w:val="14"/>
                <w:lang w:val="en-US"/>
              </w:rPr>
              <w:t>TIME</w:t>
            </w:r>
          </w:p>
        </w:tc>
        <w:tc>
          <w:tcPr>
            <w:tcW w:w="6873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vAlign w:val="bottom"/>
            <w:hideMark/>
          </w:tcPr>
          <w:p w14:paraId="4EF11DA4" w14:textId="77777777" w:rsidR="00AD6523" w:rsidRPr="00AD6523" w:rsidRDefault="00AD6523" w:rsidP="00AD6523">
            <w:pPr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1212" w:type="dxa"/>
            <w:gridSpan w:val="2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130B051B" w14:textId="77777777" w:rsidR="00AD6523" w:rsidRPr="00AD6523" w:rsidRDefault="00AD6523" w:rsidP="00AD6523">
            <w:pPr>
              <w:jc w:val="center"/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000000"/>
            </w:tcBorders>
            <w:noWrap/>
            <w:vAlign w:val="bottom"/>
            <w:hideMark/>
          </w:tcPr>
          <w:p w14:paraId="28CF9F32" w14:textId="77777777" w:rsidR="00AD6523" w:rsidRPr="00AD6523" w:rsidRDefault="00AD6523" w:rsidP="00AD6523">
            <w:pPr>
              <w:jc w:val="center"/>
              <w:rPr>
                <w:rFonts w:eastAsia="Times New Roman" w:cs="Arial"/>
                <w:sz w:val="14"/>
                <w:szCs w:val="14"/>
                <w:lang w:val="en-US"/>
              </w:rPr>
            </w:pPr>
            <w:r w:rsidRPr="00AD6523">
              <w:rPr>
                <w:rFonts w:eastAsia="Times New Roman" w:cs="Arial"/>
                <w:sz w:val="14"/>
                <w:szCs w:val="14"/>
                <w:lang w:val="en-US"/>
              </w:rPr>
              <w:t> </w:t>
            </w:r>
          </w:p>
        </w:tc>
      </w:tr>
    </w:tbl>
    <w:p w14:paraId="5A81E171" w14:textId="4DD9726D" w:rsidR="00CB0DE3" w:rsidRDefault="00CB0DE3" w:rsidP="003A0DE2">
      <w:pPr>
        <w:pStyle w:val="ContentOutdentY"/>
      </w:pPr>
    </w:p>
    <w:p w14:paraId="2A0792D8" w14:textId="2570E80B" w:rsidR="00687257" w:rsidRPr="00687257" w:rsidRDefault="00687257" w:rsidP="003A0DE2">
      <w:pPr>
        <w:pStyle w:val="ContentOutdentY"/>
        <w:rPr>
          <w:b w:val="0"/>
          <w:bCs/>
          <w:sz w:val="16"/>
          <w:szCs w:val="18"/>
          <w:u w:val="none"/>
        </w:rPr>
      </w:pPr>
    </w:p>
    <w:p w14:paraId="664AB937" w14:textId="77777777" w:rsidR="002C715C" w:rsidRDefault="002C715C" w:rsidP="003A0DE2">
      <w:pPr>
        <w:pStyle w:val="ContentOutdentY"/>
      </w:pPr>
    </w:p>
    <w:p w14:paraId="72678F78" w14:textId="491C88D4" w:rsidR="003A0DE2" w:rsidRDefault="003A0DE2" w:rsidP="003A0DE2">
      <w:pPr>
        <w:pStyle w:val="ContentOutdentY"/>
      </w:pPr>
    </w:p>
    <w:p w14:paraId="66BA0D12" w14:textId="0A946680" w:rsidR="007B6662" w:rsidRDefault="007B6662" w:rsidP="003A0DE2">
      <w:pPr>
        <w:pStyle w:val="ContentOutdentY"/>
      </w:pPr>
    </w:p>
    <w:p w14:paraId="7A2CF2BF" w14:textId="296976B5" w:rsidR="007B6662" w:rsidRDefault="007B6662" w:rsidP="003A0DE2">
      <w:pPr>
        <w:pStyle w:val="ContentOutdentY"/>
      </w:pPr>
    </w:p>
    <w:p w14:paraId="4DFBD831" w14:textId="51A1B2DB" w:rsidR="007B6662" w:rsidRDefault="007B6662" w:rsidP="003A0DE2">
      <w:pPr>
        <w:pStyle w:val="ContentOutdentY"/>
      </w:pPr>
    </w:p>
    <w:p w14:paraId="43575A58" w14:textId="0931B332" w:rsidR="007B6662" w:rsidRDefault="007B6662" w:rsidP="003A0DE2">
      <w:pPr>
        <w:pStyle w:val="ContentOutdentY"/>
      </w:pPr>
    </w:p>
    <w:p w14:paraId="52B434BE" w14:textId="665843F9" w:rsidR="007B6662" w:rsidRDefault="007B6662" w:rsidP="003A0DE2">
      <w:pPr>
        <w:pStyle w:val="ContentOutdentY"/>
      </w:pPr>
    </w:p>
    <w:p w14:paraId="63349753" w14:textId="739E2C42" w:rsidR="007B6662" w:rsidRDefault="007B6662" w:rsidP="003A0DE2">
      <w:pPr>
        <w:pStyle w:val="ContentOutdentY"/>
      </w:pPr>
    </w:p>
    <w:p w14:paraId="1614C967" w14:textId="367F3DC6" w:rsidR="007B6662" w:rsidRDefault="007B6662" w:rsidP="003A0DE2">
      <w:pPr>
        <w:pStyle w:val="ContentOutdentY"/>
      </w:pPr>
    </w:p>
    <w:p w14:paraId="4A71A81A" w14:textId="054AB8C1" w:rsidR="007B6662" w:rsidRDefault="007B6662" w:rsidP="003A0DE2">
      <w:pPr>
        <w:pStyle w:val="ContentOutdentY"/>
      </w:pPr>
    </w:p>
    <w:p w14:paraId="1E9E6648" w14:textId="3DC6AB67" w:rsidR="007B6662" w:rsidRDefault="007B6662" w:rsidP="003A0DE2">
      <w:pPr>
        <w:pStyle w:val="ContentOutdentY"/>
      </w:pPr>
    </w:p>
    <w:p w14:paraId="09AA60B1" w14:textId="684C2AB5" w:rsidR="007B6662" w:rsidRDefault="007B6662" w:rsidP="003A0DE2">
      <w:pPr>
        <w:pStyle w:val="ContentOutdentY"/>
      </w:pPr>
    </w:p>
    <w:p w14:paraId="4D0F5BBD" w14:textId="613F3068" w:rsidR="007B6662" w:rsidRDefault="007B6662" w:rsidP="003A0DE2">
      <w:pPr>
        <w:pStyle w:val="ContentOutdentY"/>
      </w:pPr>
    </w:p>
    <w:p w14:paraId="50310250" w14:textId="03328C8F" w:rsidR="007B6662" w:rsidRDefault="007B6662" w:rsidP="003A0DE2">
      <w:pPr>
        <w:pStyle w:val="ContentOutdentY"/>
      </w:pPr>
    </w:p>
    <w:p w14:paraId="45470717" w14:textId="50E7DF97" w:rsidR="007B6662" w:rsidRDefault="007B6662" w:rsidP="003A0DE2">
      <w:pPr>
        <w:pStyle w:val="ContentOutdentY"/>
      </w:pPr>
    </w:p>
    <w:p w14:paraId="6A79735A" w14:textId="504B392F" w:rsidR="007B6662" w:rsidRDefault="007B6662" w:rsidP="003A0DE2">
      <w:pPr>
        <w:pStyle w:val="ContentOutdentY"/>
      </w:pPr>
    </w:p>
    <w:p w14:paraId="70DD92B8" w14:textId="7F528417" w:rsidR="007B6662" w:rsidRDefault="007B6662" w:rsidP="003A0DE2">
      <w:pPr>
        <w:pStyle w:val="ContentOutdentY"/>
      </w:pPr>
    </w:p>
    <w:p w14:paraId="1BA27240" w14:textId="4205B985" w:rsidR="007B6662" w:rsidRDefault="007B6662" w:rsidP="003A0DE2">
      <w:pPr>
        <w:pStyle w:val="ContentOutdentY"/>
      </w:pPr>
    </w:p>
    <w:p w14:paraId="70AB0CF6" w14:textId="6D1D3DEA" w:rsidR="007B6662" w:rsidRDefault="007B6662" w:rsidP="003A0DE2">
      <w:pPr>
        <w:pStyle w:val="ContentOutdentY"/>
      </w:pPr>
    </w:p>
    <w:p w14:paraId="15DD204A" w14:textId="5F2C681C" w:rsidR="007B6662" w:rsidRDefault="007B6662" w:rsidP="003A0DE2">
      <w:pPr>
        <w:pStyle w:val="ContentOutdentY"/>
      </w:pPr>
    </w:p>
    <w:p w14:paraId="45A2E0F9" w14:textId="149D9264" w:rsidR="007B6662" w:rsidRDefault="007B6662" w:rsidP="003A0DE2">
      <w:pPr>
        <w:pStyle w:val="ContentOutdentY"/>
      </w:pPr>
    </w:p>
    <w:p w14:paraId="7C05C950" w14:textId="0508EABE" w:rsidR="007B6662" w:rsidRDefault="007B6662" w:rsidP="003A0DE2">
      <w:pPr>
        <w:pStyle w:val="ContentOutdentY"/>
      </w:pPr>
    </w:p>
    <w:p w14:paraId="4222250F" w14:textId="65EC67B3" w:rsidR="007B6662" w:rsidRDefault="007B6662" w:rsidP="003A0DE2">
      <w:pPr>
        <w:pStyle w:val="ContentOutdentY"/>
      </w:pPr>
    </w:p>
    <w:p w14:paraId="39531EC3" w14:textId="44CFE56C" w:rsidR="007B6662" w:rsidRDefault="007B6662" w:rsidP="003A0DE2">
      <w:pPr>
        <w:pStyle w:val="ContentOutdentY"/>
      </w:pPr>
    </w:p>
    <w:p w14:paraId="76A13E1E" w14:textId="42ACE47E" w:rsidR="007B6662" w:rsidRDefault="007B6662" w:rsidP="003A0DE2">
      <w:pPr>
        <w:pStyle w:val="ContentOutdentY"/>
      </w:pPr>
      <w:r w:rsidRPr="007B6662">
        <w:rPr>
          <w:rFonts w:cs="Arial"/>
          <w:szCs w:val="22"/>
          <w:u w:val="none"/>
          <w:lang w:val="en-US"/>
        </w:rPr>
        <w:t xml:space="preserve">              </w:t>
      </w:r>
      <w:r>
        <w:rPr>
          <w:rFonts w:cs="Arial"/>
          <w:szCs w:val="22"/>
          <w:u w:val="none"/>
          <w:lang w:val="en-US"/>
        </w:rPr>
        <w:t xml:space="preserve">  </w:t>
      </w:r>
      <w:r w:rsidRPr="007B6662">
        <w:rPr>
          <w:rFonts w:cs="Arial"/>
          <w:szCs w:val="22"/>
          <w:u w:val="none"/>
          <w:lang w:val="en-US"/>
        </w:rPr>
        <w:t xml:space="preserve">            </w:t>
      </w:r>
      <w:r w:rsidRPr="007B6662">
        <w:rPr>
          <w:rFonts w:cs="Arial"/>
          <w:szCs w:val="22"/>
          <w:lang w:val="en-US"/>
        </w:rPr>
        <w:t>Do's &amp; Don'ts guidelines as per M/s AERB-Mumbai</w:t>
      </w:r>
    </w:p>
    <w:p w14:paraId="69D77126" w14:textId="091CAA8E" w:rsidR="007B6662" w:rsidRDefault="007B6662" w:rsidP="003A0DE2">
      <w:pPr>
        <w:pStyle w:val="ContentOutdentY"/>
      </w:pPr>
    </w:p>
    <w:tbl>
      <w:tblPr>
        <w:tblpPr w:leftFromText="180" w:rightFromText="180" w:vertAnchor="text" w:horzAnchor="margin" w:tblpXSpec="center" w:tblpY="142"/>
        <w:tblW w:w="11280" w:type="dxa"/>
        <w:tblLook w:val="04A0" w:firstRow="1" w:lastRow="0" w:firstColumn="1" w:lastColumn="0" w:noHBand="0" w:noVBand="1"/>
      </w:tblPr>
      <w:tblGrid>
        <w:gridCol w:w="1040"/>
        <w:gridCol w:w="4820"/>
        <w:gridCol w:w="640"/>
        <w:gridCol w:w="4180"/>
        <w:gridCol w:w="600"/>
      </w:tblGrid>
      <w:tr w:rsidR="007B6662" w:rsidRPr="007B6662" w14:paraId="43B1F510" w14:textId="77777777" w:rsidTr="007B6662">
        <w:trPr>
          <w:trHeight w:val="285"/>
        </w:trPr>
        <w:tc>
          <w:tcPr>
            <w:tcW w:w="11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bottom"/>
            <w:hideMark/>
          </w:tcPr>
          <w:p w14:paraId="483C1301" w14:textId="77777777" w:rsidR="007B6662" w:rsidRPr="007B6662" w:rsidRDefault="007B6662" w:rsidP="007B6662">
            <w:pPr>
              <w:jc w:val="center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Do's &amp; Don'ts guidelines as per M/s AERB-Mumbai</w:t>
            </w:r>
          </w:p>
        </w:tc>
      </w:tr>
      <w:tr w:rsidR="007B6662" w:rsidRPr="007B6662" w14:paraId="540FB8E6" w14:textId="77777777" w:rsidTr="007B6662">
        <w:trPr>
          <w:trHeight w:val="3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D333"/>
            <w:vAlign w:val="center"/>
            <w:hideMark/>
          </w:tcPr>
          <w:p w14:paraId="1D134FA4" w14:textId="77777777" w:rsidR="007B6662" w:rsidRPr="007B6662" w:rsidRDefault="007B6662" w:rsidP="007B6662">
            <w:pPr>
              <w:jc w:val="center"/>
              <w:rPr>
                <w:rFonts w:eastAsia="Times New Roman" w:cs="Arial"/>
                <w:b/>
                <w:bCs/>
                <w:color w:val="FFFFFF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b/>
                <w:bCs/>
                <w:color w:val="FFFFFF"/>
                <w:sz w:val="22"/>
                <w:szCs w:val="22"/>
                <w:lang w:val="en-US"/>
              </w:rPr>
              <w:t>S NO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D333"/>
            <w:vAlign w:val="center"/>
            <w:hideMark/>
          </w:tcPr>
          <w:p w14:paraId="08E2FE7A" w14:textId="77777777" w:rsidR="007B6662" w:rsidRPr="007B6662" w:rsidRDefault="007B6662" w:rsidP="007B6662">
            <w:pPr>
              <w:jc w:val="center"/>
              <w:rPr>
                <w:rFonts w:eastAsia="Times New Roman" w:cs="Arial"/>
                <w:b/>
                <w:bCs/>
                <w:color w:val="FFFFFF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b/>
                <w:bCs/>
                <w:color w:val="FFFFFF"/>
                <w:sz w:val="22"/>
                <w:szCs w:val="22"/>
                <w:lang w:val="en-US"/>
              </w:rPr>
              <w:t>DO’s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D333"/>
            <w:vAlign w:val="center"/>
            <w:hideMark/>
          </w:tcPr>
          <w:p w14:paraId="07495522" w14:textId="77777777" w:rsidR="007B6662" w:rsidRPr="007B6662" w:rsidRDefault="007B6662" w:rsidP="007B6662">
            <w:pPr>
              <w:rPr>
                <w:rFonts w:ascii="Times New Roman" w:eastAsia="Times New Roman" w:hAnsi="Times New Roman"/>
                <w:sz w:val="22"/>
                <w:szCs w:val="22"/>
                <w:lang w:val="en-US"/>
              </w:rPr>
            </w:pPr>
            <w:r w:rsidRPr="007B6662">
              <w:rPr>
                <w:rFonts w:ascii="Times New Roman" w:eastAsia="Times New Roman" w:hAnsi="Times New Roman"/>
                <w:sz w:val="22"/>
                <w:szCs w:val="22"/>
                <w:lang w:val="en-US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D333"/>
            <w:vAlign w:val="center"/>
            <w:hideMark/>
          </w:tcPr>
          <w:p w14:paraId="23539F6B" w14:textId="77777777" w:rsidR="007B6662" w:rsidRPr="007B6662" w:rsidRDefault="007B6662" w:rsidP="007B6662">
            <w:pPr>
              <w:jc w:val="center"/>
              <w:rPr>
                <w:rFonts w:eastAsia="Times New Roman" w:cs="Arial"/>
                <w:b/>
                <w:bCs/>
                <w:color w:val="FFFFFF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b/>
                <w:bCs/>
                <w:color w:val="FFFFFF"/>
                <w:sz w:val="22"/>
                <w:szCs w:val="22"/>
                <w:lang w:val="en-US"/>
              </w:rPr>
              <w:t>DON’Ts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D333"/>
            <w:vAlign w:val="center"/>
            <w:hideMark/>
          </w:tcPr>
          <w:p w14:paraId="5A1789D6" w14:textId="77777777" w:rsidR="007B6662" w:rsidRPr="007B6662" w:rsidRDefault="007B6662" w:rsidP="007B6662">
            <w:pPr>
              <w:rPr>
                <w:rFonts w:ascii="Times New Roman" w:eastAsia="Times New Roman" w:hAnsi="Times New Roman"/>
                <w:sz w:val="22"/>
                <w:szCs w:val="22"/>
                <w:lang w:val="en-US"/>
              </w:rPr>
            </w:pPr>
            <w:r w:rsidRPr="007B6662">
              <w:rPr>
                <w:rFonts w:ascii="Times New Roman" w:eastAsia="Times New Roman" w:hAnsi="Times New Roman"/>
                <w:sz w:val="22"/>
                <w:szCs w:val="22"/>
                <w:lang w:val="en-US"/>
              </w:rPr>
              <w:t> </w:t>
            </w:r>
          </w:p>
        </w:tc>
      </w:tr>
      <w:tr w:rsidR="007B6662" w:rsidRPr="007B6662" w14:paraId="783CA7F0" w14:textId="77777777" w:rsidTr="007B6662">
        <w:trPr>
          <w:trHeight w:val="114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7A352771" w14:textId="77777777" w:rsidR="007B6662" w:rsidRPr="007B6662" w:rsidRDefault="007B6662" w:rsidP="007B6662">
            <w:pPr>
              <w:jc w:val="center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1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64371CB9" w14:textId="77777777" w:rsidR="007B6662" w:rsidRPr="007B6662" w:rsidRDefault="007B6662" w:rsidP="007B6662">
            <w:pPr>
              <w:jc w:val="both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Before starting radiography work, radiographer/ site in charge should check that all safety equipment (survey meter etc.) is in working condition and calibration is valid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3155DD05" w14:textId="77777777" w:rsidR="007B6662" w:rsidRPr="007B6662" w:rsidRDefault="007B6662" w:rsidP="007B6662">
            <w:pPr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</w:pPr>
            <w:r w:rsidRPr="007B6662"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  <w:t>✔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460CCD4D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 xml:space="preserve">IGRED is moved out of the pit room for radiography job without verifying the interlocks and safety </w:t>
            </w:r>
            <w:proofErr w:type="gramStart"/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mechanism .</w:t>
            </w:r>
            <w:proofErr w:type="gramEnd"/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742CDD8F" w14:textId="77777777" w:rsidR="007B6662" w:rsidRPr="007B6662" w:rsidRDefault="007B6662" w:rsidP="007B6662">
            <w:pPr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  <w:t>X</w:t>
            </w:r>
          </w:p>
        </w:tc>
      </w:tr>
      <w:tr w:rsidR="007B6662" w:rsidRPr="007B6662" w14:paraId="67001311" w14:textId="77777777" w:rsidTr="007B6662">
        <w:trPr>
          <w:trHeight w:val="855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4A039F18" w14:textId="77777777" w:rsidR="007B6662" w:rsidRPr="007B6662" w:rsidRDefault="007B6662" w:rsidP="007B6662">
            <w:pPr>
              <w:jc w:val="center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07FB2DC5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Radiographer/site in charge should verify the IGRED for working condition of interlocks and other safety features, if any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4A178E12" w14:textId="77777777" w:rsidR="007B6662" w:rsidRPr="007B6662" w:rsidRDefault="007B6662" w:rsidP="007B6662">
            <w:pPr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</w:pPr>
            <w:r w:rsidRPr="007B6662"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  <w:t>✔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04B22887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Use of safety equipment (survey meter etc.) for which calibration is not valid.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41C96A4E" w14:textId="77777777" w:rsidR="007B6662" w:rsidRPr="007B6662" w:rsidRDefault="007B6662" w:rsidP="007B6662">
            <w:pPr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  <w:t>X</w:t>
            </w:r>
          </w:p>
        </w:tc>
      </w:tr>
      <w:tr w:rsidR="007B6662" w:rsidRPr="007B6662" w14:paraId="2F8ED700" w14:textId="77777777" w:rsidTr="007B6662">
        <w:trPr>
          <w:trHeight w:val="855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08E86020" w14:textId="77777777" w:rsidR="007B6662" w:rsidRPr="007B6662" w:rsidRDefault="007B6662" w:rsidP="007B6662">
            <w:pPr>
              <w:jc w:val="center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3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55BC6325" w14:textId="77777777" w:rsidR="007B6662" w:rsidRPr="007B6662" w:rsidRDefault="007B6662" w:rsidP="007B6662">
            <w:pPr>
              <w:jc w:val="both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Radiographer/site in charge should confirm that emergency equipment is available and in working condition.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37347322" w14:textId="77777777" w:rsidR="007B6662" w:rsidRPr="007B6662" w:rsidRDefault="007B6662" w:rsidP="007B6662">
            <w:pPr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</w:pPr>
            <w:r w:rsidRPr="007B6662"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  <w:t>✔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7231C062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Emergency handling equipment are available at office of the agency but not at site.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79AE520E" w14:textId="77777777" w:rsidR="007B6662" w:rsidRPr="007B6662" w:rsidRDefault="007B6662" w:rsidP="007B6662">
            <w:pPr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  <w:t>X</w:t>
            </w:r>
          </w:p>
        </w:tc>
      </w:tr>
      <w:tr w:rsidR="007B6662" w:rsidRPr="007B6662" w14:paraId="6600840C" w14:textId="77777777" w:rsidTr="007B6662">
        <w:trPr>
          <w:trHeight w:val="5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15DAF4D8" w14:textId="77777777" w:rsidR="007B6662" w:rsidRPr="007B6662" w:rsidRDefault="007B6662" w:rsidP="007B6662">
            <w:pPr>
              <w:jc w:val="center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4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0BEFADC8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Set up the cordoning off area and the necessary barriers with intimation to the CAP.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04EA84B0" w14:textId="77777777" w:rsidR="007B6662" w:rsidRPr="007B6662" w:rsidRDefault="007B6662" w:rsidP="007B6662">
            <w:pPr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</w:pPr>
            <w:r w:rsidRPr="007B6662"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  <w:t>✔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33F0FBCD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Without set up of operation is started.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3EF8B33A" w14:textId="77777777" w:rsidR="007B6662" w:rsidRPr="007B6662" w:rsidRDefault="007B6662" w:rsidP="007B6662">
            <w:pPr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  <w:t>X</w:t>
            </w:r>
          </w:p>
        </w:tc>
      </w:tr>
      <w:tr w:rsidR="007B6662" w:rsidRPr="007B6662" w14:paraId="207CBB6D" w14:textId="77777777" w:rsidTr="007B6662">
        <w:trPr>
          <w:trHeight w:val="5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3CD6A13E" w14:textId="77777777" w:rsidR="007B6662" w:rsidRPr="007B6662" w:rsidRDefault="007B6662" w:rsidP="007B6662">
            <w:pPr>
              <w:jc w:val="center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5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10F49C0C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Confirm the radiation level outside the cordoning off area by use of a survey meter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131327A4" w14:textId="77777777" w:rsidR="007B6662" w:rsidRPr="007B6662" w:rsidRDefault="007B6662" w:rsidP="007B6662">
            <w:pPr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</w:pPr>
            <w:r w:rsidRPr="007B6662"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  <w:t>✔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60E489A8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CAP not informed about radiography work being carried out.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3A81CC05" w14:textId="77777777" w:rsidR="007B6662" w:rsidRPr="007B6662" w:rsidRDefault="007B6662" w:rsidP="007B6662">
            <w:pPr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  <w:t>X</w:t>
            </w:r>
          </w:p>
        </w:tc>
      </w:tr>
      <w:tr w:rsidR="007B6662" w:rsidRPr="007B6662" w14:paraId="77BD71B0" w14:textId="77777777" w:rsidTr="007B6662">
        <w:trPr>
          <w:trHeight w:val="5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6C2F15BE" w14:textId="77777777" w:rsidR="007B6662" w:rsidRPr="007B6662" w:rsidRDefault="007B6662" w:rsidP="007B6662">
            <w:pPr>
              <w:jc w:val="center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6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65620F5C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Secure and store the IREDs when not in use.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7DF427A4" w14:textId="77777777" w:rsidR="007B6662" w:rsidRPr="007B6662" w:rsidRDefault="007B6662" w:rsidP="007B6662">
            <w:pPr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</w:pPr>
            <w:r w:rsidRPr="007B6662"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  <w:t>✔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1AA1BC03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After radiography job radiography device left unattended at the site.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49B67543" w14:textId="77777777" w:rsidR="007B6662" w:rsidRPr="007B6662" w:rsidRDefault="007B6662" w:rsidP="007B6662">
            <w:pPr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  <w:t>X</w:t>
            </w:r>
          </w:p>
        </w:tc>
      </w:tr>
      <w:tr w:rsidR="007B6662" w:rsidRPr="007B6662" w14:paraId="4B4F471D" w14:textId="77777777" w:rsidTr="007B6662">
        <w:trPr>
          <w:trHeight w:val="5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39BF71C9" w14:textId="77777777" w:rsidR="007B6662" w:rsidRPr="007B6662" w:rsidRDefault="007B6662" w:rsidP="007B6662">
            <w:pPr>
              <w:jc w:val="center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7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007D07D0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Use appropriate collimators.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57A1573B" w14:textId="77777777" w:rsidR="007B6662" w:rsidRPr="007B6662" w:rsidRDefault="007B6662" w:rsidP="007B6662">
            <w:pPr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</w:pPr>
            <w:r w:rsidRPr="007B6662"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  <w:t>✔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639C53C4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Inappropriate tools are used by the radiographers/ site in charge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7F4669A1" w14:textId="77777777" w:rsidR="007B6662" w:rsidRPr="007B6662" w:rsidRDefault="007B6662" w:rsidP="007B6662">
            <w:pPr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  <w:t>X</w:t>
            </w:r>
          </w:p>
        </w:tc>
      </w:tr>
      <w:tr w:rsidR="007B6662" w:rsidRPr="007B6662" w14:paraId="637C6F47" w14:textId="77777777" w:rsidTr="007B6662">
        <w:trPr>
          <w:trHeight w:val="855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3B6806AA" w14:textId="77777777" w:rsidR="007B6662" w:rsidRPr="007B6662" w:rsidRDefault="007B6662" w:rsidP="007B6662">
            <w:pPr>
              <w:jc w:val="center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8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20D48D83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Confirm that there are no other people working inside the cordon-off area.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1545A7B2" w14:textId="77777777" w:rsidR="007B6662" w:rsidRPr="007B6662" w:rsidRDefault="007B6662" w:rsidP="007B6662">
            <w:pPr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</w:pPr>
            <w:r w:rsidRPr="007B6662"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  <w:t>✔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2C3F079F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Radiography work is undertaken in public/non radiation workers occupied area.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09141BD5" w14:textId="77777777" w:rsidR="007B6662" w:rsidRPr="007B6662" w:rsidRDefault="007B6662" w:rsidP="007B6662">
            <w:pPr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  <w:t>X</w:t>
            </w:r>
          </w:p>
        </w:tc>
      </w:tr>
      <w:tr w:rsidR="007B6662" w:rsidRPr="007B6662" w14:paraId="358CF591" w14:textId="77777777" w:rsidTr="007B6662">
        <w:trPr>
          <w:trHeight w:val="5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37C5D9C6" w14:textId="77777777" w:rsidR="007B6662" w:rsidRPr="007B6662" w:rsidRDefault="007B6662" w:rsidP="007B6662">
            <w:pPr>
              <w:jc w:val="center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9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3C4058BF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 xml:space="preserve">Use clear working signs and signals and </w:t>
            </w:r>
            <w:proofErr w:type="gramStart"/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Red</w:t>
            </w:r>
            <w:proofErr w:type="gramEnd"/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 xml:space="preserve"> warning lamps.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0B996CBC" w14:textId="77777777" w:rsidR="007B6662" w:rsidRPr="007B6662" w:rsidRDefault="007B6662" w:rsidP="007B6662">
            <w:pPr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</w:pPr>
            <w:r w:rsidRPr="007B6662"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  <w:t>✔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17ED1781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Controlled area is accessible to other people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7DAB73F8" w14:textId="77777777" w:rsidR="007B6662" w:rsidRPr="007B6662" w:rsidRDefault="007B6662" w:rsidP="007B6662">
            <w:pPr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  <w:t>X</w:t>
            </w:r>
          </w:p>
        </w:tc>
      </w:tr>
      <w:tr w:rsidR="007B6662" w:rsidRPr="007B6662" w14:paraId="4710FE23" w14:textId="77777777" w:rsidTr="007B6662">
        <w:trPr>
          <w:trHeight w:val="855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7BB59AE8" w14:textId="77777777" w:rsidR="007B6662" w:rsidRPr="007B6662" w:rsidRDefault="007B6662" w:rsidP="007B6662">
            <w:pPr>
              <w:jc w:val="center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10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0104B151" w14:textId="77777777" w:rsidR="007B6662" w:rsidRPr="007B6662" w:rsidRDefault="007B6662" w:rsidP="007B6662">
            <w:pPr>
              <w:jc w:val="both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Observe the access restrictions, however remote it may seem from the location of the source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2C132DCB" w14:textId="77777777" w:rsidR="007B6662" w:rsidRPr="007B6662" w:rsidRDefault="007B6662" w:rsidP="007B6662">
            <w:pPr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</w:pPr>
            <w:r w:rsidRPr="007B6662"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  <w:t>✔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76D09584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Radiography device is left unattended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3B04ED51" w14:textId="77777777" w:rsidR="007B6662" w:rsidRPr="007B6662" w:rsidRDefault="007B6662" w:rsidP="007B6662">
            <w:pPr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  <w:t>X</w:t>
            </w:r>
          </w:p>
        </w:tc>
      </w:tr>
      <w:tr w:rsidR="007B6662" w:rsidRPr="007B6662" w14:paraId="61655D30" w14:textId="77777777" w:rsidTr="007B6662">
        <w:trPr>
          <w:trHeight w:val="855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71F26A04" w14:textId="77777777" w:rsidR="007B6662" w:rsidRPr="007B6662" w:rsidRDefault="007B6662" w:rsidP="007B6662">
            <w:pPr>
              <w:jc w:val="center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11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7BDA0B78" w14:textId="77777777" w:rsidR="007B6662" w:rsidRPr="007B6662" w:rsidRDefault="007B6662" w:rsidP="007B6662">
            <w:pPr>
              <w:jc w:val="both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DO familiarize factory/plant/CAP workers with all the warning signs and signals the radiographers use.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76F6E9B6" w14:textId="77777777" w:rsidR="007B6662" w:rsidRPr="007B6662" w:rsidRDefault="007B6662" w:rsidP="007B6662">
            <w:pPr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</w:pPr>
            <w:r w:rsidRPr="007B6662"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  <w:t>✔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7970D357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Assisting staff/helper is not familiarize with warning signs and signals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7868A3EB" w14:textId="77777777" w:rsidR="007B6662" w:rsidRPr="007B6662" w:rsidRDefault="007B6662" w:rsidP="007B6662">
            <w:pPr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  <w:t>X</w:t>
            </w:r>
          </w:p>
        </w:tc>
      </w:tr>
      <w:tr w:rsidR="007B6662" w:rsidRPr="007B6662" w14:paraId="6C8963AC" w14:textId="77777777" w:rsidTr="007B6662">
        <w:trPr>
          <w:trHeight w:val="5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08B4ED28" w14:textId="77777777" w:rsidR="007B6662" w:rsidRPr="007B6662" w:rsidRDefault="007B6662" w:rsidP="007B6662">
            <w:pPr>
              <w:jc w:val="center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12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1FFACE88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Never leave the radiography device unattended.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73D1F751" w14:textId="77777777" w:rsidR="007B6662" w:rsidRPr="007B6662" w:rsidRDefault="007B6662" w:rsidP="007B6662">
            <w:pPr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</w:pPr>
            <w:r w:rsidRPr="007B6662"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  <w:t>✔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5909DC4E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Not reported regarding the safety concerns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6A557C2B" w14:textId="77777777" w:rsidR="007B6662" w:rsidRPr="007B6662" w:rsidRDefault="007B6662" w:rsidP="007B6662">
            <w:pPr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  <w:t>X</w:t>
            </w:r>
          </w:p>
        </w:tc>
      </w:tr>
      <w:tr w:rsidR="007B6662" w:rsidRPr="007B6662" w14:paraId="3CBDF385" w14:textId="77777777" w:rsidTr="007B6662">
        <w:trPr>
          <w:trHeight w:val="5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6DC1A675" w14:textId="77777777" w:rsidR="007B6662" w:rsidRPr="007B6662" w:rsidRDefault="007B6662" w:rsidP="007B6662">
            <w:pPr>
              <w:jc w:val="center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13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391BC2C7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Shouldn’t allow anyone into the restricted area/cordoning area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790C11E6" w14:textId="77777777" w:rsidR="007B6662" w:rsidRPr="007B6662" w:rsidRDefault="007B6662" w:rsidP="007B6662">
            <w:pPr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</w:pPr>
            <w:r w:rsidRPr="007B6662"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  <w:t>✔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5F179AF1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Radiography device is tampered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279FE918" w14:textId="77777777" w:rsidR="007B6662" w:rsidRPr="007B6662" w:rsidRDefault="007B6662" w:rsidP="007B6662">
            <w:pPr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  <w:t>X</w:t>
            </w:r>
          </w:p>
        </w:tc>
      </w:tr>
      <w:tr w:rsidR="007B6662" w:rsidRPr="007B6662" w14:paraId="7CDB3AA8" w14:textId="77777777" w:rsidTr="007B6662">
        <w:trPr>
          <w:trHeight w:val="57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5E33F8D3" w14:textId="77777777" w:rsidR="007B6662" w:rsidRPr="007B6662" w:rsidRDefault="007B6662" w:rsidP="007B6662">
            <w:pPr>
              <w:jc w:val="center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14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0ADDA9BF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TLD badges should NOT be left at the radiography site/inside radiography enclosure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74C5B7DC" w14:textId="77777777" w:rsidR="007B6662" w:rsidRPr="007B6662" w:rsidRDefault="007B6662" w:rsidP="007B6662">
            <w:pPr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</w:pPr>
            <w:r w:rsidRPr="007B6662"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  <w:t>✔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602B6AF5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TLD badges are not stored in a radiation free area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0F7E8"/>
            <w:vAlign w:val="center"/>
            <w:hideMark/>
          </w:tcPr>
          <w:p w14:paraId="7CB3128A" w14:textId="77777777" w:rsidR="007B6662" w:rsidRPr="007B6662" w:rsidRDefault="007B6662" w:rsidP="007B6662">
            <w:pPr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  <w:t>X</w:t>
            </w:r>
          </w:p>
        </w:tc>
      </w:tr>
      <w:tr w:rsidR="007B6662" w:rsidRPr="007B6662" w14:paraId="2EB553E3" w14:textId="77777777" w:rsidTr="007B6662">
        <w:trPr>
          <w:trHeight w:val="135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0166290F" w14:textId="77777777" w:rsidR="007B6662" w:rsidRPr="007B6662" w:rsidRDefault="007B6662" w:rsidP="007B6662">
            <w:pPr>
              <w:jc w:val="center"/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15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4741D8D3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TLD badges should NOT be kept in accessories/tool bag, as it may lead to non genuine exposure to the TLDs raising false concern of excessive exposure to personnel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4427EF38" w14:textId="77777777" w:rsidR="007B6662" w:rsidRPr="007B6662" w:rsidRDefault="007B6662" w:rsidP="007B6662">
            <w:pPr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</w:pPr>
            <w:r w:rsidRPr="007B6662">
              <w:rPr>
                <w:rFonts w:ascii="Segoe UI Symbol" w:eastAsia="Times New Roman" w:hAnsi="Segoe UI Symbol" w:cs="Arial"/>
                <w:color w:val="00AF50"/>
                <w:sz w:val="22"/>
                <w:szCs w:val="22"/>
                <w:lang w:val="en-US"/>
              </w:rPr>
              <w:t>✔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4B11111C" w14:textId="77777777" w:rsidR="007B6662" w:rsidRPr="007B6662" w:rsidRDefault="007B6662" w:rsidP="007B6662">
            <w:pPr>
              <w:rPr>
                <w:rFonts w:eastAsia="Times New Roman" w:cs="Arial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sz w:val="22"/>
                <w:szCs w:val="22"/>
                <w:lang w:val="en-US"/>
              </w:rPr>
              <w:t>TLD badges are kept/forgotten near the radiation source or IGRED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ECD"/>
            <w:vAlign w:val="center"/>
            <w:hideMark/>
          </w:tcPr>
          <w:p w14:paraId="68CA29E0" w14:textId="77777777" w:rsidR="007B6662" w:rsidRPr="007B6662" w:rsidRDefault="007B6662" w:rsidP="007B6662">
            <w:pPr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</w:pPr>
            <w:r w:rsidRPr="007B6662">
              <w:rPr>
                <w:rFonts w:eastAsia="Times New Roman" w:cs="Arial"/>
                <w:b/>
                <w:bCs/>
                <w:color w:val="FF0000"/>
                <w:sz w:val="22"/>
                <w:szCs w:val="22"/>
                <w:lang w:val="en-US"/>
              </w:rPr>
              <w:t>X</w:t>
            </w:r>
          </w:p>
        </w:tc>
      </w:tr>
    </w:tbl>
    <w:p w14:paraId="2BC7C4B5" w14:textId="29D2134B" w:rsidR="007B6662" w:rsidRDefault="007B6662" w:rsidP="003A0DE2">
      <w:pPr>
        <w:pStyle w:val="ContentOutdentY"/>
      </w:pPr>
    </w:p>
    <w:p w14:paraId="7B3AFF48" w14:textId="77777777" w:rsidR="007B6662" w:rsidRDefault="007B6662" w:rsidP="003A0DE2">
      <w:pPr>
        <w:pStyle w:val="ContentOutdentY"/>
      </w:pPr>
    </w:p>
    <w:sectPr w:rsidR="007B6662" w:rsidSect="00830455">
      <w:footerReference w:type="default" r:id="rId11"/>
      <w:headerReference w:type="first" r:id="rId12"/>
      <w:footerReference w:type="first" r:id="rId13"/>
      <w:pgSz w:w="11906" w:h="16838"/>
      <w:pgMar w:top="180" w:right="1417" w:bottom="1417" w:left="1417" w:header="708" w:footer="41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8582D" w14:textId="77777777" w:rsidR="000D033B" w:rsidRDefault="000D033B" w:rsidP="00967D3B">
      <w:r>
        <w:separator/>
      </w:r>
    </w:p>
  </w:endnote>
  <w:endnote w:type="continuationSeparator" w:id="0">
    <w:p w14:paraId="3B289256" w14:textId="77777777" w:rsidR="000D033B" w:rsidRDefault="000D033B" w:rsidP="00967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undry Sans Dem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49597" w14:textId="77777777" w:rsidR="00DE29E9" w:rsidRDefault="00DE29E9" w:rsidP="00967D3B">
    <w:pPr>
      <w:tabs>
        <w:tab w:val="left" w:pos="6237"/>
      </w:tabs>
      <w:rPr>
        <w:rFonts w:cs="Arial"/>
        <w:noProof/>
        <w:lang w:val="nb-NO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C4FF7A" wp14:editId="6589A025">
              <wp:simplePos x="0" y="0"/>
              <wp:positionH relativeFrom="column">
                <wp:posOffset>-305072</wp:posOffset>
              </wp:positionH>
              <wp:positionV relativeFrom="paragraph">
                <wp:posOffset>46990</wp:posOffset>
              </wp:positionV>
              <wp:extent cx="66294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CF47426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pt,3.7pt" to="498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" strokecolor="black [3213]"/>
          </w:pict>
        </mc:Fallback>
      </mc:AlternateContent>
    </w:r>
  </w:p>
  <w:tbl>
    <w:tblPr>
      <w:tblStyle w:val="TableGrid"/>
      <w:tblW w:w="5000" w:type="pct"/>
      <w:tblInd w:w="-37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3478"/>
      <w:gridCol w:w="1338"/>
      <w:gridCol w:w="2796"/>
      <w:gridCol w:w="1676"/>
    </w:tblGrid>
    <w:tr w:rsidR="00DE29E9" w14:paraId="261888FF" w14:textId="77777777" w:rsidTr="352BD80D">
      <w:tc>
        <w:tcPr>
          <w:tcW w:w="10440" w:type="dxa"/>
          <w:gridSpan w:val="4"/>
        </w:tcPr>
        <w:p w14:paraId="2BDBB0C0" w14:textId="77777777" w:rsidR="00DE29E9" w:rsidRPr="00B648BB" w:rsidRDefault="00DE29E9" w:rsidP="00197C32">
          <w:pPr>
            <w:tabs>
              <w:tab w:val="left" w:pos="6237"/>
            </w:tabs>
            <w:rPr>
              <w:rStyle w:val="PageNumber"/>
              <w:rFonts w:cs="Arial"/>
              <w:noProof/>
            </w:rPr>
          </w:pPr>
          <w:r>
            <w:rPr>
              <w:rStyle w:val="PageNumber"/>
              <w:rFonts w:cs="Arial"/>
              <w:noProof/>
            </w:rPr>
            <w:t>Yara Management System</w:t>
          </w:r>
        </w:p>
      </w:tc>
    </w:tr>
    <w:tr w:rsidR="00DE29E9" w14:paraId="100F6FB6" w14:textId="77777777" w:rsidTr="352BD80D">
      <w:sdt>
        <w:sdtPr>
          <w:rPr>
            <w:rFonts w:cs="Arial"/>
            <w:noProof/>
          </w:rPr>
          <w:alias w:val="Title"/>
          <w:id w:val="950126042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8571" w:type="dxa"/>
              <w:gridSpan w:val="3"/>
            </w:tcPr>
            <w:p w14:paraId="164C70E9" w14:textId="22A7742E" w:rsidR="00DE29E9" w:rsidRPr="00D77391" w:rsidRDefault="00822308" w:rsidP="00197C32">
              <w:pPr>
                <w:tabs>
                  <w:tab w:val="left" w:pos="6237"/>
                </w:tabs>
                <w:rPr>
                  <w:rFonts w:cs="Arial"/>
                  <w:noProof/>
                  <w:lang w:val="en-GB"/>
                </w:rPr>
              </w:pPr>
              <w:r>
                <w:rPr>
                  <w:rFonts w:cs="Arial"/>
                  <w:noProof/>
                </w:rPr>
                <w:t>YPR-IN-BAB-QSF-720-02-28_CHECKLIST FOR RT</w:t>
              </w:r>
            </w:p>
          </w:tc>
        </w:sdtContent>
      </w:sdt>
      <w:tc>
        <w:tcPr>
          <w:tcW w:w="1869" w:type="dxa"/>
        </w:tcPr>
        <w:p w14:paraId="0D945F0F" w14:textId="77777777" w:rsidR="00DE29E9" w:rsidRPr="00B648BB" w:rsidRDefault="00DE29E9" w:rsidP="00197C32">
          <w:pPr>
            <w:tabs>
              <w:tab w:val="left" w:pos="6237"/>
            </w:tabs>
            <w:jc w:val="right"/>
            <w:rPr>
              <w:rFonts w:cs="Arial"/>
              <w:noProof/>
            </w:rPr>
          </w:pPr>
          <w:r w:rsidRPr="00B648BB">
            <w:rPr>
              <w:rStyle w:val="PageNumber"/>
              <w:rFonts w:cs="Arial"/>
              <w:noProof/>
            </w:rPr>
            <w:t xml:space="preserve">Page </w:t>
          </w:r>
          <w:r w:rsidRPr="00B648BB">
            <w:rPr>
              <w:rStyle w:val="PageNumber"/>
              <w:rFonts w:cs="Arial"/>
              <w:noProof/>
            </w:rPr>
            <w:fldChar w:fldCharType="begin"/>
          </w:r>
          <w:r w:rsidRPr="00B648BB">
            <w:rPr>
              <w:rStyle w:val="PageNumber"/>
              <w:rFonts w:cs="Arial"/>
              <w:noProof/>
            </w:rPr>
            <w:instrText xml:space="preserve"> PAGE </w:instrText>
          </w:r>
          <w:r w:rsidRPr="00B648BB">
            <w:rPr>
              <w:rStyle w:val="PageNumber"/>
              <w:rFonts w:cs="Arial"/>
              <w:noProof/>
            </w:rPr>
            <w:fldChar w:fldCharType="separate"/>
          </w:r>
          <w:r w:rsidR="008747AE">
            <w:rPr>
              <w:rStyle w:val="PageNumber"/>
              <w:rFonts w:cs="Arial"/>
              <w:noProof/>
            </w:rPr>
            <w:t>2</w:t>
          </w:r>
          <w:r w:rsidRPr="00B648BB">
            <w:rPr>
              <w:rStyle w:val="PageNumber"/>
              <w:rFonts w:cs="Arial"/>
              <w:noProof/>
            </w:rPr>
            <w:fldChar w:fldCharType="end"/>
          </w:r>
          <w:r w:rsidRPr="00B648BB">
            <w:rPr>
              <w:noProof/>
            </w:rPr>
            <w:t xml:space="preserve"> / </w:t>
          </w:r>
          <w:r w:rsidRPr="00B648BB">
            <w:rPr>
              <w:rStyle w:val="PageNumber"/>
              <w:rFonts w:cs="Arial"/>
              <w:noProof/>
            </w:rPr>
            <w:fldChar w:fldCharType="begin"/>
          </w:r>
          <w:r w:rsidRPr="00B648BB">
            <w:rPr>
              <w:rStyle w:val="PageNumber"/>
              <w:rFonts w:cs="Arial"/>
              <w:noProof/>
            </w:rPr>
            <w:instrText xml:space="preserve"> NUMPAGES </w:instrText>
          </w:r>
          <w:r w:rsidRPr="00B648BB">
            <w:rPr>
              <w:rStyle w:val="PageNumber"/>
              <w:rFonts w:cs="Arial"/>
              <w:noProof/>
            </w:rPr>
            <w:fldChar w:fldCharType="separate"/>
          </w:r>
          <w:r w:rsidR="008747AE">
            <w:rPr>
              <w:rStyle w:val="PageNumber"/>
              <w:rFonts w:cs="Arial"/>
              <w:noProof/>
            </w:rPr>
            <w:t>2</w:t>
          </w:r>
          <w:r w:rsidRPr="00B648BB">
            <w:rPr>
              <w:rStyle w:val="PageNumber"/>
              <w:rFonts w:cs="Arial"/>
              <w:noProof/>
            </w:rPr>
            <w:fldChar w:fldCharType="end"/>
          </w:r>
        </w:p>
      </w:tc>
    </w:tr>
    <w:tr w:rsidR="00DE29E9" w14:paraId="3B601C8F" w14:textId="77777777" w:rsidTr="352BD80D">
      <w:tc>
        <w:tcPr>
          <w:tcW w:w="3914" w:type="dxa"/>
          <w:hideMark/>
        </w:tcPr>
        <w:p w14:paraId="3B3D4181" w14:textId="2762E321" w:rsidR="00DE29E9" w:rsidRDefault="00DE29E9" w:rsidP="00197C32">
          <w:pPr>
            <w:pStyle w:val="Footer"/>
          </w:pPr>
          <w:r>
            <w:t xml:space="preserve">Document ID: </w:t>
          </w:r>
          <w:sdt>
            <w:sdtPr>
              <w:alias w:val="Document ID Value"/>
              <w:tag w:val="_dlc_DocId"/>
              <w:id w:val="-1441136496"/>
              <w:lock w:val="contentLocked"/>
              <w:dataBinding w:prefixMappings="xmlns:ns0='http://schemas.microsoft.com/office/2006/metadata/properties' xmlns:ns1='http://www.w3.org/2001/XMLSchema-instance' xmlns:ns2='c07ea462-aaa2-4230-8650-800586fd6e0c' xmlns:ns3='de61e7c7-8e97-4464-b929-b5a1c86ee5cb' xmlns:ns4='009a2248-1bc5-4823-a4cc-a112fd46d800' xmlns:ns5='394ed8b9-e7ed-4b31-94f1-4960fcc17a1d' xmlns:ns6='45eccc05-4b12-42bd-8d22-f8f14ef2160a' xmlns:ns7='47f55bf9-ddae-45d5-a4a7-ae8625f66081' xmlns:ns8='92cd3523-8a7e-43d8-8db2-82bba2d9642c' xmlns:ns9='f55a5c64-ee7a-45c3-8a61-2a5fccd2fe9f' xmlns:ns10='3d4fd783-a680-4523-bbb7-d6dbf41ea0da' xmlns:ns11='435d2999-2170-4f0a-a707-1e4030f8d836' xmlns:ns12='87369ed8-7398-499d-83ae-9d42e0d3e3dd' xmlns:ns13='ef6f3ae6-21f7-442b-8cbd-e7de8225ec52' xmlns:ns14='a55516d6-f64e-4aab-b0c7-d69c048add4a' xmlns:ns15='70d8b52d-721e-4460-8312-1b71d49660ac' xmlns:ns16='f306b6fe-d227-476c-b9c6-f47a9051a6f9' xmlns:ns17='540b7ce4-8409-4b5a-805f-42f28534b75b' xmlns:ns18='9db00453-5af4-4cae-918b-d577b3e25147' xmlns:ns19='35825c6a-2009-425d-af8c-2cc1e7674892' xmlns:ns20='efde6133-c53c-4d9f-b09f-b30588276666' xmlns:ns21='3cbe6de1-2635-416f-b54e-8793cf6c0a9e' xmlns:ns22='bb499cd1-5093-4028-a6b5-a285a249e975' xmlns:ns23='88eb63a8-b495-4068-bc83-a212bb1828a2' xmlns:ns24='075ad2b7-e15c-4807-9557-5325c39d8fce' xmlns:ns25='9d4b0a68-504a-49bc-b05c-9f04dbab8d64' xmlns:ns26='5e1cbacc-be7f-4c16-aa72-66cc69b59cd6' xmlns:ns27='2961116f-2373-4ea1-948c-4f49dc3433b2' xmlns:ns28='http://schemas.microsoft.com/office/infopath/2007/PartnerControls' xmlns:ns29='de254827-12a1-4253-b512-b52b0c41a535' " w:xpath="/ns0:properties[1]/documentManagement[1]/ns27:_dlc_DocId[1]" w:storeItemID="{6441AB15-4A45-4C8C-B9BB-35ED04993C60}"/>
              <w:text/>
            </w:sdtPr>
            <w:sdtEndPr/>
            <w:sdtContent>
              <w:r>
                <w:t>YMS0-782126253-31</w:t>
              </w:r>
            </w:sdtContent>
          </w:sdt>
        </w:p>
      </w:tc>
      <w:tc>
        <w:tcPr>
          <w:tcW w:w="1486" w:type="dxa"/>
          <w:hideMark/>
        </w:tcPr>
        <w:p w14:paraId="3806C808" w14:textId="65181C84" w:rsidR="00DE29E9" w:rsidRDefault="00DE29E9" w:rsidP="004844AE">
          <w:pPr>
            <w:pStyle w:val="Footer"/>
          </w:pPr>
          <w:r>
            <w:t xml:space="preserve">Version: </w:t>
          </w:r>
          <w:r w:rsidR="006B2636">
            <w:t>02</w:t>
          </w:r>
        </w:p>
      </w:tc>
      <w:tc>
        <w:tcPr>
          <w:tcW w:w="5040" w:type="dxa"/>
          <w:gridSpan w:val="2"/>
          <w:hideMark/>
        </w:tcPr>
        <w:p w14:paraId="7734B065" w14:textId="77777777" w:rsidR="00DE29E9" w:rsidRPr="004844AE" w:rsidRDefault="00DE29E9" w:rsidP="352BD80D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>A paper copy is an uncontrolled copy of the document</w:t>
          </w:r>
        </w:p>
      </w:tc>
    </w:tr>
  </w:tbl>
  <w:p w14:paraId="71347C2D" w14:textId="77777777" w:rsidR="00DE29E9" w:rsidRPr="00967D3B" w:rsidRDefault="00DE29E9" w:rsidP="00967D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A92CC" w14:textId="77777777" w:rsidR="00DE29E9" w:rsidRDefault="00DE29E9" w:rsidP="00967D3B">
    <w:pPr>
      <w:pStyle w:val="Footer"/>
      <w:rPr>
        <w:lang w:val="nb-NO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36E5950" wp14:editId="3B650BC2">
              <wp:simplePos x="0" y="0"/>
              <wp:positionH relativeFrom="column">
                <wp:posOffset>-230505</wp:posOffset>
              </wp:positionH>
              <wp:positionV relativeFrom="paragraph">
                <wp:posOffset>113665</wp:posOffset>
              </wp:positionV>
              <wp:extent cx="6629400" cy="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2D873D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15pt,8.95pt" to="503.8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" strokecolor="black [3213]"/>
          </w:pict>
        </mc:Fallback>
      </mc:AlternateContent>
    </w:r>
  </w:p>
  <w:tbl>
    <w:tblPr>
      <w:tblStyle w:val="TableGrid"/>
      <w:tblW w:w="5000" w:type="pct"/>
      <w:tblInd w:w="-13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88"/>
      <w:gridCol w:w="2047"/>
      <w:gridCol w:w="2299"/>
      <w:gridCol w:w="2254"/>
    </w:tblGrid>
    <w:tr w:rsidR="00DE29E9" w14:paraId="73F02124" w14:textId="77777777" w:rsidTr="352BD80D">
      <w:tc>
        <w:tcPr>
          <w:tcW w:w="2988" w:type="dxa"/>
        </w:tcPr>
        <w:p w14:paraId="464E8768" w14:textId="77777777" w:rsidR="00DE29E9" w:rsidRPr="00B63FA0" w:rsidRDefault="00DE29E9" w:rsidP="00197C32">
          <w:pPr>
            <w:pStyle w:val="YaraFields"/>
            <w:rPr>
              <w:sz w:val="20"/>
            </w:rPr>
          </w:pPr>
          <w:r w:rsidRPr="00B63FA0">
            <w:rPr>
              <w:sz w:val="20"/>
            </w:rPr>
            <w:t>Document Owner:</w:t>
          </w:r>
        </w:p>
        <w:p w14:paraId="4DAD7ED1" w14:textId="38DB2E1F" w:rsidR="00DE29E9" w:rsidRPr="00DB27AD" w:rsidRDefault="00BE0D4D" w:rsidP="00197C32">
          <w:pPr>
            <w:pStyle w:val="Footer"/>
          </w:pPr>
          <w:r>
            <w:t>Girish Chandra Yadav</w:t>
          </w:r>
        </w:p>
      </w:tc>
      <w:tc>
        <w:tcPr>
          <w:tcW w:w="2268" w:type="dxa"/>
        </w:tcPr>
        <w:p w14:paraId="13E6F032" w14:textId="77777777" w:rsidR="00DE29E9" w:rsidRPr="00DB27AD" w:rsidRDefault="00DE29E9" w:rsidP="00197C32">
          <w:pPr>
            <w:pStyle w:val="Footer"/>
          </w:pPr>
          <w:r>
            <w:t>Approved by:</w:t>
          </w:r>
        </w:p>
        <w:p w14:paraId="1D996098" w14:textId="46836480" w:rsidR="00DE29E9" w:rsidRDefault="00C30EF8" w:rsidP="00197C32">
          <w:r>
            <w:t>Sanjay Prakash Agarwal</w:t>
          </w:r>
        </w:p>
      </w:tc>
      <w:tc>
        <w:tcPr>
          <w:tcW w:w="2551" w:type="dxa"/>
        </w:tcPr>
        <w:p w14:paraId="201B6410" w14:textId="77777777" w:rsidR="00DE29E9" w:rsidRPr="0054412A" w:rsidRDefault="00DE29E9" w:rsidP="00197C32">
          <w:pPr>
            <w:pStyle w:val="Footer"/>
          </w:pPr>
          <w:r w:rsidRPr="00C521A1">
            <w:t>Approval</w:t>
          </w:r>
          <w:r w:rsidRPr="0054412A">
            <w:t xml:space="preserve"> Date</w:t>
          </w:r>
          <w:r>
            <w:t>:</w:t>
          </w:r>
        </w:p>
        <w:p w14:paraId="35EFB381" w14:textId="3F582043" w:rsidR="009A1819" w:rsidRDefault="009A1819" w:rsidP="009A1819">
          <w:r>
            <w:t>202</w:t>
          </w:r>
          <w:r w:rsidR="004C1912">
            <w:t>5</w:t>
          </w:r>
          <w:r>
            <w:t>-</w:t>
          </w:r>
          <w:r w:rsidR="004C1912">
            <w:t>1</w:t>
          </w:r>
          <w:r w:rsidR="00A156D9">
            <w:t>2</w:t>
          </w:r>
          <w:r w:rsidR="00CF3A8A">
            <w:t>-</w:t>
          </w:r>
          <w:r w:rsidR="004C1912">
            <w:t>1</w:t>
          </w:r>
          <w:r w:rsidR="00A156D9">
            <w:t>9</w:t>
          </w:r>
        </w:p>
        <w:p w14:paraId="55DA802B" w14:textId="67853E41" w:rsidR="00DE29E9" w:rsidRPr="001E3852" w:rsidRDefault="00DE29E9" w:rsidP="00197C32">
          <w:pPr>
            <w:pStyle w:val="Footer"/>
          </w:pPr>
        </w:p>
      </w:tc>
      <w:tc>
        <w:tcPr>
          <w:tcW w:w="2501" w:type="dxa"/>
        </w:tcPr>
        <w:p w14:paraId="3A73E0F7" w14:textId="77777777" w:rsidR="00DE29E9" w:rsidRPr="004844AE" w:rsidRDefault="00DE29E9" w:rsidP="352BD80D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>Next Review Date:</w:t>
          </w:r>
        </w:p>
        <w:p w14:paraId="5D874C21" w14:textId="266B3113" w:rsidR="009A1819" w:rsidRDefault="009A1819" w:rsidP="009A1819">
          <w:r>
            <w:t>202</w:t>
          </w:r>
          <w:r w:rsidR="004C1912">
            <w:t>7</w:t>
          </w:r>
          <w:r>
            <w:t>-</w:t>
          </w:r>
          <w:r w:rsidR="004C1912">
            <w:t>1</w:t>
          </w:r>
          <w:r w:rsidR="00A156D9">
            <w:t>2</w:t>
          </w:r>
          <w:r>
            <w:t>-</w:t>
          </w:r>
          <w:r w:rsidR="004C1912">
            <w:t>1</w:t>
          </w:r>
          <w:r w:rsidR="00A156D9">
            <w:t>8</w:t>
          </w:r>
        </w:p>
        <w:p w14:paraId="0A8A3A6D" w14:textId="1281E270" w:rsidR="00DE29E9" w:rsidRPr="004844AE" w:rsidRDefault="00DE29E9" w:rsidP="00197C32">
          <w:pPr>
            <w:pStyle w:val="Footer"/>
            <w:rPr>
              <w:lang w:val="en-US"/>
            </w:rPr>
          </w:pPr>
        </w:p>
      </w:tc>
    </w:tr>
    <w:tr w:rsidR="00DE29E9" w14:paraId="2C18754C" w14:textId="77777777" w:rsidTr="352BD80D">
      <w:tc>
        <w:tcPr>
          <w:tcW w:w="2988" w:type="dxa"/>
        </w:tcPr>
        <w:p w14:paraId="5E344F19" w14:textId="77777777" w:rsidR="00DE29E9" w:rsidRDefault="00DE29E9" w:rsidP="00197C32">
          <w:pPr>
            <w:pStyle w:val="Footer"/>
          </w:pPr>
          <w:r>
            <w:t>Document ID:</w:t>
          </w:r>
        </w:p>
        <w:sdt>
          <w:sdtPr>
            <w:alias w:val="Document ID Value"/>
            <w:tag w:val="_dlc_DocId"/>
            <w:id w:val="-1524160291"/>
            <w:lock w:val="contentLocked"/>
            <w:dataBinding w:prefixMappings="xmlns:ns0='http://schemas.microsoft.com/office/2006/metadata/properties' xmlns:ns1='http://www.w3.org/2001/XMLSchema-instance' xmlns:ns2='c07ea462-aaa2-4230-8650-800586fd6e0c' xmlns:ns3='de61e7c7-8e97-4464-b929-b5a1c86ee5cb' xmlns:ns4='009a2248-1bc5-4823-a4cc-a112fd46d800' xmlns:ns5='394ed8b9-e7ed-4b31-94f1-4960fcc17a1d' xmlns:ns6='45eccc05-4b12-42bd-8d22-f8f14ef2160a' xmlns:ns7='47f55bf9-ddae-45d5-a4a7-ae8625f66081' xmlns:ns8='92cd3523-8a7e-43d8-8db2-82bba2d9642c' xmlns:ns9='f55a5c64-ee7a-45c3-8a61-2a5fccd2fe9f' xmlns:ns10='3d4fd783-a680-4523-bbb7-d6dbf41ea0da' xmlns:ns11='435d2999-2170-4f0a-a707-1e4030f8d836' xmlns:ns12='87369ed8-7398-499d-83ae-9d42e0d3e3dd' xmlns:ns13='ef6f3ae6-21f7-442b-8cbd-e7de8225ec52' xmlns:ns14='a55516d6-f64e-4aab-b0c7-d69c048add4a' xmlns:ns15='70d8b52d-721e-4460-8312-1b71d49660ac' xmlns:ns16='f306b6fe-d227-476c-b9c6-f47a9051a6f9' xmlns:ns17='540b7ce4-8409-4b5a-805f-42f28534b75b' xmlns:ns18='9db00453-5af4-4cae-918b-d577b3e25147' xmlns:ns19='35825c6a-2009-425d-af8c-2cc1e7674892' xmlns:ns20='efde6133-c53c-4d9f-b09f-b30588276666' xmlns:ns21='3cbe6de1-2635-416f-b54e-8793cf6c0a9e' xmlns:ns22='bb499cd1-5093-4028-a6b5-a285a249e975' xmlns:ns23='88eb63a8-b495-4068-bc83-a212bb1828a2' xmlns:ns24='075ad2b7-e15c-4807-9557-5325c39d8fce' xmlns:ns25='9d4b0a68-504a-49bc-b05c-9f04dbab8d64' xmlns:ns26='5e1cbacc-be7f-4c16-aa72-66cc69b59cd6' xmlns:ns27='2961116f-2373-4ea1-948c-4f49dc3433b2' xmlns:ns28='http://schemas.microsoft.com/office/infopath/2007/PartnerControls' xmlns:ns29='de254827-12a1-4253-b512-b52b0c41a535' " w:xpath="/ns0:properties[1]/documentManagement[1]/ns27:_dlc_DocId[1]" w:storeItemID="{6441AB15-4A45-4C8C-B9BB-35ED04993C60}"/>
            <w:text/>
          </w:sdtPr>
          <w:sdtEndPr/>
          <w:sdtContent>
            <w:p w14:paraId="17CB5703" w14:textId="7C6DC0F2" w:rsidR="00DE29E9" w:rsidRDefault="00DE29E9" w:rsidP="00197C32">
              <w:pPr>
                <w:pStyle w:val="Footer"/>
              </w:pPr>
              <w:r>
                <w:t>YMS0-782126253-31</w:t>
              </w:r>
            </w:p>
          </w:sdtContent>
        </w:sdt>
      </w:tc>
      <w:tc>
        <w:tcPr>
          <w:tcW w:w="2268" w:type="dxa"/>
        </w:tcPr>
        <w:p w14:paraId="4D3C522D" w14:textId="411B304D" w:rsidR="00DE29E9" w:rsidRDefault="00DE29E9" w:rsidP="004844AE">
          <w:pPr>
            <w:pStyle w:val="Footer"/>
          </w:pPr>
          <w:r>
            <w:t xml:space="preserve">Version: </w:t>
          </w:r>
          <w:r w:rsidR="006B2636">
            <w:t>02</w:t>
          </w:r>
        </w:p>
        <w:p w14:paraId="6ED5DB43" w14:textId="1F4FA366" w:rsidR="00BE0D4D" w:rsidRDefault="00BE0D4D" w:rsidP="004844AE">
          <w:pPr>
            <w:pStyle w:val="Footer"/>
          </w:pPr>
        </w:p>
      </w:tc>
      <w:tc>
        <w:tcPr>
          <w:tcW w:w="5052" w:type="dxa"/>
          <w:gridSpan w:val="2"/>
        </w:tcPr>
        <w:p w14:paraId="1D499CFE" w14:textId="77777777" w:rsidR="00DE29E9" w:rsidRPr="004844AE" w:rsidRDefault="00DE29E9" w:rsidP="352BD80D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>A paper copy is an uncontrolled copy of the document</w:t>
          </w:r>
        </w:p>
      </w:tc>
    </w:tr>
    <w:tr w:rsidR="00DE29E9" w14:paraId="5944995B" w14:textId="77777777" w:rsidTr="352BD80D">
      <w:tc>
        <w:tcPr>
          <w:tcW w:w="10308" w:type="dxa"/>
          <w:gridSpan w:val="4"/>
        </w:tcPr>
        <w:p w14:paraId="4158A0DA" w14:textId="77777777" w:rsidR="00DE29E9" w:rsidRPr="004844AE" w:rsidRDefault="00DE29E9" w:rsidP="352BD80D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 xml:space="preserve">Changes in this version: </w:t>
          </w:r>
        </w:p>
        <w:sdt>
          <w:sdtPr>
            <w:alias w:val="Version Comments"/>
            <w:tag w:val="VersionComments"/>
            <w:id w:val="339122698"/>
            <w:dataBinding w:prefixMappings="xmlns:ns0='http://schemas.microsoft.com/office/2006/metadata/properties' xmlns:ns1='http://www.w3.org/2001/XMLSchema-instance' xmlns:ns2='http://schemas.microsoft.com/office/infopath/2007/PartnerControls' xmlns:ns3='394ed8b9-e7ed-4b31-94f1-4960fcc17a1d' xmlns:ns4='de61e7c7-8e97-4464-b929-b5a1c86ee5cb' xmlns:ns5='2961116f-2373-4ea1-948c-4f49dc3433b2' xmlns:ns6='ef6f3ae6-21f7-442b-8cbd-e7de8225ec52' xmlns:ns7='87369ed8-7398-499d-83ae-9d42e0d3e3dd' xmlns:ns8='540b7ce4-8409-4b5a-805f-42f28534b75b' xmlns:ns9='3d4fd783-a680-4523-bbb7-d6dbf41ea0da' xmlns:ns10='70d8b52d-721e-4460-8312-1b71d49660ac' xmlns:ns11='c07ea462-aaa2-4230-8650-800586fd6e0c' xmlns:ns12='f306b6fe-d227-476c-b9c6-f47a9051a6f9' xmlns:ns13='9d4b0a68-504a-49bc-b05c-9f04dbab8d64' xmlns:ns14='35825c6a-2009-425d-af8c-2cc1e7674892' xmlns:ns15='009a2248-1bc5-4823-a4cc-a112fd46d800' xmlns:ns16='5e1cbacc-be7f-4c16-aa72-66cc69b59cd6' xmlns:ns17='a55516d6-f64e-4aab-b0c7-d69c048add4a' xmlns:ns18='88eb63a8-b495-4068-bc83-a212bb1828a2' xmlns:ns19='435d2999-2170-4f0a-a707-1e4030f8d836' xmlns:ns20='45eccc05-4b12-42bd-8d22-f8f14ef2160a' xmlns:ns21='f55a5c64-ee7a-45c3-8a61-2a5fccd2fe9f' xmlns:ns22='3cbe6de1-2635-416f-b54e-8793cf6c0a9e' xmlns:ns23='bb499cd1-5093-4028-a6b5-a285a249e975' xmlns:ns24='92cd3523-8a7e-43d8-8db2-82bba2d9642c' xmlns:ns25='47f55bf9-ddae-45d5-a4a7-ae8625f66081' xmlns:ns26='075ad2b7-e15c-4807-9557-5325c39d8fce' xmlns:ns27='efde6133-c53c-4d9f-b09f-b30588276666' xmlns:ns28='d3423f4c-ca1b-406e-8999-0f2e1bacbbdc' xmlns:ns29='7bdac514-b306-4737-904b-77593a998f6c' xmlns:ns30='9db00453-5af4-4cae-918b-d577b3e25147' " w:xpath="/ns0:properties[1]/documentManagement[1]/ns24:VersionComments[1]" w:storeItemID="{6441AB15-4A45-4C8C-B9BB-35ED04993C60}"/>
            <w:text/>
          </w:sdtPr>
          <w:sdtEndPr/>
          <w:sdtContent>
            <w:p w14:paraId="001FA68A" w14:textId="40E164BF" w:rsidR="00DE29E9" w:rsidRPr="004844AE" w:rsidRDefault="00DE29E9" w:rsidP="00197C32">
              <w:pPr>
                <w:pStyle w:val="Footer"/>
                <w:rPr>
                  <w:lang w:val="en-US"/>
                </w:rPr>
              </w:pPr>
              <w:r>
                <w:t>Waiting for Owner</w:t>
              </w:r>
            </w:p>
          </w:sdtContent>
        </w:sdt>
      </w:tc>
    </w:tr>
  </w:tbl>
  <w:p w14:paraId="37BC0BC1" w14:textId="77777777" w:rsidR="00DE29E9" w:rsidRPr="00967D3B" w:rsidRDefault="00DE29E9" w:rsidP="00967D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24A10" w14:textId="77777777" w:rsidR="000D033B" w:rsidRDefault="000D033B" w:rsidP="00967D3B">
      <w:r>
        <w:separator/>
      </w:r>
    </w:p>
  </w:footnote>
  <w:footnote w:type="continuationSeparator" w:id="0">
    <w:p w14:paraId="21C07D4B" w14:textId="77777777" w:rsidR="000D033B" w:rsidRDefault="000D033B" w:rsidP="00967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70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2998"/>
      <w:gridCol w:w="3145"/>
      <w:gridCol w:w="3145"/>
    </w:tblGrid>
    <w:tr w:rsidR="00DE29E9" w14:paraId="5B5B55F0" w14:textId="77777777" w:rsidTr="352BD80D">
      <w:trPr>
        <w:trHeight w:val="279"/>
      </w:trPr>
      <w:tc>
        <w:tcPr>
          <w:tcW w:w="8931" w:type="dxa"/>
          <w:gridSpan w:val="3"/>
        </w:tcPr>
        <w:p w14:paraId="0603EC3C" w14:textId="77777777" w:rsidR="00DE29E9" w:rsidRDefault="00DE29E9" w:rsidP="352BD80D">
          <w:pPr>
            <w:pStyle w:val="YaraTableFields"/>
            <w:jc w:val="center"/>
            <w:rPr>
              <w:rFonts w:cs="Arial"/>
              <w:b/>
              <w:bCs/>
              <w:sz w:val="24"/>
              <w:szCs w:val="24"/>
            </w:rPr>
          </w:pPr>
          <w:r w:rsidRPr="352BD80D">
            <w:rPr>
              <w:rFonts w:cs="Arial"/>
              <w:b/>
              <w:bCs/>
              <w:sz w:val="24"/>
              <w:szCs w:val="24"/>
            </w:rPr>
            <w:t>Yara Management System</w:t>
          </w:r>
        </w:p>
        <w:p w14:paraId="5F8A6541" w14:textId="77777777" w:rsidR="00DE29E9" w:rsidRPr="00656E39" w:rsidRDefault="00DE29E9" w:rsidP="00197C32">
          <w:pPr>
            <w:pStyle w:val="YaraTableFields"/>
            <w:jc w:val="center"/>
            <w:rPr>
              <w:rFonts w:cs="Arial"/>
              <w:b/>
              <w:sz w:val="16"/>
              <w:szCs w:val="16"/>
            </w:rPr>
          </w:pPr>
        </w:p>
      </w:tc>
    </w:tr>
    <w:tr w:rsidR="00DE29E9" w14:paraId="7BD4B384" w14:textId="77777777" w:rsidTr="352BD80D">
      <w:trPr>
        <w:trHeight w:val="410"/>
      </w:trPr>
      <w:tc>
        <w:tcPr>
          <w:tcW w:w="2883" w:type="dxa"/>
        </w:tcPr>
        <w:p w14:paraId="59FCC488" w14:textId="1CF7CF44" w:rsidR="00DE29E9" w:rsidRDefault="00DE29E9" w:rsidP="00197C32">
          <w:pPr>
            <w:pStyle w:val="YaraTableFields"/>
            <w:jc w:val="center"/>
            <w:rPr>
              <w:rFonts w:cs="Arial"/>
              <w:noProof/>
              <w:sz w:val="20"/>
              <w:lang w:val="en-US"/>
            </w:rPr>
          </w:pPr>
          <w:r w:rsidRPr="003E09F9">
            <w:rPr>
              <w:rFonts w:cs="Arial"/>
              <w:noProof/>
              <w:sz w:val="20"/>
              <w:lang w:val="en-US"/>
            </w:rPr>
            <w:t>Document type</w:t>
          </w:r>
          <w:r>
            <w:rPr>
              <w:rFonts w:cs="Arial"/>
              <w:noProof/>
              <w:sz w:val="20"/>
              <w:lang w:val="en-US"/>
            </w:rPr>
            <w:t>:</w:t>
          </w:r>
        </w:p>
        <w:p w14:paraId="510C8845" w14:textId="77777777" w:rsidR="00DE29E9" w:rsidRPr="00656E39" w:rsidRDefault="00DE29E9" w:rsidP="00197C32">
          <w:pPr>
            <w:pStyle w:val="YaraTableFields"/>
            <w:jc w:val="center"/>
            <w:rPr>
              <w:rFonts w:cs="Arial"/>
              <w:noProof/>
              <w:sz w:val="16"/>
              <w:szCs w:val="16"/>
              <w:lang w:val="en-US"/>
            </w:rPr>
          </w:pPr>
        </w:p>
        <w:p w14:paraId="68D4AA5D" w14:textId="519BA636" w:rsidR="00DE29E9" w:rsidRPr="003E09F9" w:rsidRDefault="00027026" w:rsidP="00197C32">
          <w:pPr>
            <w:pStyle w:val="YaraTableFields"/>
            <w:jc w:val="center"/>
            <w:rPr>
              <w:rFonts w:cs="Arial"/>
              <w:noProof/>
              <w:sz w:val="20"/>
              <w:lang w:val="en-US"/>
            </w:rPr>
          </w:pPr>
          <w:r>
            <w:rPr>
              <w:rFonts w:cs="Arial"/>
              <w:noProof/>
              <w:sz w:val="20"/>
              <w:lang w:val="en-US"/>
            </w:rPr>
            <w:t>Formats</w:t>
          </w:r>
        </w:p>
      </w:tc>
      <w:tc>
        <w:tcPr>
          <w:tcW w:w="3024" w:type="dxa"/>
          <w:noWrap/>
        </w:tcPr>
        <w:p w14:paraId="41988FD2" w14:textId="77777777" w:rsidR="00DE29E9" w:rsidRPr="004844AE" w:rsidRDefault="00DE29E9" w:rsidP="352BD80D">
          <w:pPr>
            <w:pStyle w:val="YaraTableFields"/>
            <w:tabs>
              <w:tab w:val="left" w:pos="360"/>
              <w:tab w:val="center" w:pos="1667"/>
            </w:tabs>
            <w:rPr>
              <w:rFonts w:cs="Arial"/>
              <w:sz w:val="20"/>
              <w:lang w:val="en-US"/>
            </w:rPr>
          </w:pPr>
          <w:r w:rsidRPr="004844AE">
            <w:rPr>
              <w:rFonts w:cs="Arial"/>
              <w:sz w:val="20"/>
              <w:lang w:val="en-US"/>
            </w:rPr>
            <w:tab/>
          </w:r>
          <w:r w:rsidRPr="004844AE">
            <w:rPr>
              <w:rFonts w:cs="Arial"/>
              <w:sz w:val="20"/>
              <w:lang w:val="en-US"/>
            </w:rPr>
            <w:tab/>
          </w:r>
          <w:r w:rsidRPr="352BD80D">
            <w:rPr>
              <w:rFonts w:cs="Arial"/>
              <w:sz w:val="20"/>
              <w:lang w:val="en-US"/>
            </w:rPr>
            <w:t>Valid for Organization:</w:t>
          </w:r>
        </w:p>
        <w:p w14:paraId="14D2438F" w14:textId="77777777" w:rsidR="00DE29E9" w:rsidRPr="004844AE" w:rsidRDefault="00DE29E9" w:rsidP="00197C32">
          <w:pPr>
            <w:pStyle w:val="YaraTableFields"/>
            <w:jc w:val="center"/>
            <w:rPr>
              <w:rFonts w:cs="Arial"/>
              <w:sz w:val="16"/>
              <w:szCs w:val="16"/>
              <w:lang w:val="en-US"/>
            </w:rPr>
          </w:pPr>
        </w:p>
        <w:sdt>
          <w:sdtPr>
            <w:rPr>
              <w:rFonts w:cs="Arial"/>
              <w:b/>
              <w:noProof/>
              <w:sz w:val="20"/>
              <w:lang w:val="en-US"/>
            </w:rPr>
            <w:alias w:val="Valid for Organization(s)"/>
            <w:tag w:val="l45847b67a134e4a87db9037747dc84f"/>
            <w:id w:val="-1106735767"/>
            <w:lock w:val="contentLocked"/>
            <w:dataBinding w:prefixMappings="xmlns:ns0='http://schemas.microsoft.com/office/2006/metadata/properties' xmlns:ns1='http://www.w3.org/2001/XMLSchema-instance' xmlns:ns2='http://schemas.microsoft.com/office/infopath/2007/PartnerControls' xmlns:ns3='394ed8b9-e7ed-4b31-94f1-4960fcc17a1d' xmlns:ns4='de61e7c7-8e97-4464-b929-b5a1c86ee5cb' xmlns:ns5='2961116f-2373-4ea1-948c-4f49dc3433b2' xmlns:ns6='ef6f3ae6-21f7-442b-8cbd-e7de8225ec52' xmlns:ns7='87369ed8-7398-499d-83ae-9d42e0d3e3dd' xmlns:ns8='540b7ce4-8409-4b5a-805f-42f28534b75b' xmlns:ns9='3d4fd783-a680-4523-bbb7-d6dbf41ea0da' xmlns:ns10='70d8b52d-721e-4460-8312-1b71d49660ac' xmlns:ns11='c07ea462-aaa2-4230-8650-800586fd6e0c' xmlns:ns12='f306b6fe-d227-476c-b9c6-f47a9051a6f9' xmlns:ns13='9d4b0a68-504a-49bc-b05c-9f04dbab8d64' xmlns:ns14='35825c6a-2009-425d-af8c-2cc1e7674892' xmlns:ns15='009a2248-1bc5-4823-a4cc-a112fd46d800' xmlns:ns16='5e1cbacc-be7f-4c16-aa72-66cc69b59cd6' xmlns:ns17='a55516d6-f64e-4aab-b0c7-d69c048add4a' xmlns:ns18='88eb63a8-b495-4068-bc83-a212bb1828a2' xmlns:ns19='435d2999-2170-4f0a-a707-1e4030f8d836' xmlns:ns20='45eccc05-4b12-42bd-8d22-f8f14ef2160a' xmlns:ns21='f55a5c64-ee7a-45c3-8a61-2a5fccd2fe9f' xmlns:ns22='3cbe6de1-2635-416f-b54e-8793cf6c0a9e' xmlns:ns23='bb499cd1-5093-4028-a6b5-a285a249e975' xmlns:ns24='92cd3523-8a7e-43d8-8db2-82bba2d9642c' xmlns:ns25='47f55bf9-ddae-45d5-a4a7-ae8625f66081' xmlns:ns26='075ad2b7-e15c-4807-9557-5325c39d8fce' xmlns:ns27='efde6133-c53c-4d9f-b09f-b30588276666' xmlns:ns28='d3423f4c-ca1b-406e-8999-0f2e1bacbbdc' xmlns:ns29='7bdac514-b306-4737-904b-77593a998f6c' xmlns:ns30='9db00453-5af4-4cae-918b-d577b3e25147' " w:xpath="/ns0:properties[1]/documentManagement[1]/ns5:l45847b67a134e4a87db9037747dc84f[1]/ns2:Terms[1]" w:storeItemID="{6441AB15-4A45-4C8C-B9BB-35ED04993C60}"/>
            <w:text w:multiLine="1"/>
          </w:sdtPr>
          <w:sdtEndPr/>
          <w:sdtContent>
            <w:p w14:paraId="61767760" w14:textId="3AA07A1F" w:rsidR="00DE29E9" w:rsidRPr="004844AE" w:rsidRDefault="00DE29E9" w:rsidP="00E9780D">
              <w:pPr>
                <w:pStyle w:val="YaraTableFields"/>
                <w:jc w:val="center"/>
                <w:rPr>
                  <w:rFonts w:cs="Arial"/>
                  <w:b/>
                  <w:noProof/>
                  <w:sz w:val="20"/>
                  <w:lang w:val="en-US"/>
                </w:rPr>
              </w:pPr>
              <w:r>
                <w:rPr>
                  <w:rFonts w:cs="Arial"/>
                  <w:b/>
                  <w:noProof/>
                  <w:sz w:val="20"/>
                  <w:lang w:val="en-US"/>
                </w:rPr>
                <w:t>Babrala</w:t>
              </w:r>
            </w:p>
          </w:sdtContent>
        </w:sdt>
      </w:tc>
      <w:tc>
        <w:tcPr>
          <w:tcW w:w="3024" w:type="dxa"/>
        </w:tcPr>
        <w:p w14:paraId="18CE8115" w14:textId="77777777" w:rsidR="00DE29E9" w:rsidRPr="004844AE" w:rsidRDefault="00DE29E9" w:rsidP="352BD80D">
          <w:pPr>
            <w:pStyle w:val="YaraTableFields"/>
            <w:jc w:val="center"/>
            <w:rPr>
              <w:rFonts w:cs="Arial"/>
              <w:sz w:val="20"/>
              <w:lang w:val="en-US"/>
            </w:rPr>
          </w:pPr>
          <w:r w:rsidRPr="352BD80D">
            <w:rPr>
              <w:rFonts w:cs="Arial"/>
              <w:sz w:val="20"/>
              <w:lang w:val="en-US"/>
            </w:rPr>
            <w:t>Valid for Location/Facility:</w:t>
          </w:r>
        </w:p>
        <w:p w14:paraId="453AC8FD" w14:textId="77777777" w:rsidR="00DE29E9" w:rsidRPr="004844AE" w:rsidRDefault="00DE29E9" w:rsidP="00197C32">
          <w:pPr>
            <w:pStyle w:val="YaraTableFields"/>
            <w:jc w:val="center"/>
            <w:rPr>
              <w:rFonts w:cs="Arial"/>
              <w:sz w:val="16"/>
              <w:szCs w:val="16"/>
              <w:lang w:val="en-US"/>
            </w:rPr>
          </w:pPr>
        </w:p>
        <w:sdt>
          <w:sdtPr>
            <w:rPr>
              <w:rFonts w:cs="Arial"/>
              <w:noProof/>
              <w:sz w:val="20"/>
              <w:lang w:val="en-US"/>
            </w:rPr>
            <w:alias w:val="Valid for Location/Facility"/>
            <w:tag w:val="m6a006d3bc2e488b98d5a60be7da4a85"/>
            <w:id w:val="1128821499"/>
            <w:lock w:val="contentLocked"/>
            <w:dataBinding w:prefixMappings="xmlns:ns0='http://schemas.microsoft.com/office/2006/metadata/properties' xmlns:ns1='http://www.w3.org/2001/XMLSchema-instance' xmlns:ns2='http://schemas.microsoft.com/office/infopath/2007/PartnerControls' xmlns:ns3='394ed8b9-e7ed-4b31-94f1-4960fcc17a1d' xmlns:ns4='de61e7c7-8e97-4464-b929-b5a1c86ee5cb' xmlns:ns5='2961116f-2373-4ea1-948c-4f49dc3433b2' xmlns:ns6='ef6f3ae6-21f7-442b-8cbd-e7de8225ec52' xmlns:ns7='87369ed8-7398-499d-83ae-9d42e0d3e3dd' xmlns:ns8='540b7ce4-8409-4b5a-805f-42f28534b75b' xmlns:ns9='3d4fd783-a680-4523-bbb7-d6dbf41ea0da' xmlns:ns10='70d8b52d-721e-4460-8312-1b71d49660ac' xmlns:ns11='c07ea462-aaa2-4230-8650-800586fd6e0c' xmlns:ns12='f306b6fe-d227-476c-b9c6-f47a9051a6f9' xmlns:ns13='9d4b0a68-504a-49bc-b05c-9f04dbab8d64' xmlns:ns14='35825c6a-2009-425d-af8c-2cc1e7674892' xmlns:ns15='009a2248-1bc5-4823-a4cc-a112fd46d800' xmlns:ns16='5e1cbacc-be7f-4c16-aa72-66cc69b59cd6' xmlns:ns17='a55516d6-f64e-4aab-b0c7-d69c048add4a' xmlns:ns18='88eb63a8-b495-4068-bc83-a212bb1828a2' xmlns:ns19='435d2999-2170-4f0a-a707-1e4030f8d836' xmlns:ns20='45eccc05-4b12-42bd-8d22-f8f14ef2160a' xmlns:ns21='f55a5c64-ee7a-45c3-8a61-2a5fccd2fe9f' xmlns:ns22='3cbe6de1-2635-416f-b54e-8793cf6c0a9e' xmlns:ns23='bb499cd1-5093-4028-a6b5-a285a249e975' xmlns:ns24='92cd3523-8a7e-43d8-8db2-82bba2d9642c' xmlns:ns25='47f55bf9-ddae-45d5-a4a7-ae8625f66081' xmlns:ns26='075ad2b7-e15c-4807-9557-5325c39d8fce' xmlns:ns27='efde6133-c53c-4d9f-b09f-b30588276666' xmlns:ns28='d3423f4c-ca1b-406e-8999-0f2e1bacbbdc' xmlns:ns29='7bdac514-b306-4737-904b-77593a998f6c' xmlns:ns30='9db00453-5af4-4cae-918b-d577b3e25147' " w:xpath="/ns0:properties[1]/documentManagement[1]/ns5:m6a006d3bc2e488b98d5a60be7da4a85[1]/ns2:Terms[1]" w:storeItemID="{6441AB15-4A45-4C8C-B9BB-35ED04993C60}"/>
            <w:text w:multiLine="1"/>
          </w:sdtPr>
          <w:sdtEndPr/>
          <w:sdtContent>
            <w:p w14:paraId="7B3D5AE3" w14:textId="3404B967" w:rsidR="00DE29E9" w:rsidRPr="004844AE" w:rsidRDefault="00DE29E9" w:rsidP="00E9780D">
              <w:pPr>
                <w:pStyle w:val="YaraTableFields"/>
                <w:jc w:val="center"/>
                <w:rPr>
                  <w:rFonts w:cs="Arial"/>
                  <w:noProof/>
                  <w:sz w:val="20"/>
                  <w:lang w:val="en-US"/>
                </w:rPr>
              </w:pPr>
              <w:r>
                <w:rPr>
                  <w:rFonts w:cs="Arial"/>
                  <w:noProof/>
                  <w:sz w:val="20"/>
                  <w:lang w:val="en-US"/>
                </w:rPr>
                <w:t>Babrala</w:t>
              </w:r>
            </w:p>
          </w:sdtContent>
        </w:sdt>
      </w:tc>
    </w:tr>
    <w:tr w:rsidR="00DE29E9" w14:paraId="5C8BA1E6" w14:textId="77777777" w:rsidTr="352BD80D">
      <w:trPr>
        <w:trHeight w:val="1004"/>
      </w:trPr>
      <w:tc>
        <w:tcPr>
          <w:tcW w:w="2883" w:type="dxa"/>
        </w:tcPr>
        <w:p w14:paraId="29F7D54D" w14:textId="6183B08A" w:rsidR="00DE29E9" w:rsidRPr="004844AE" w:rsidRDefault="00DE29E9" w:rsidP="00197C32">
          <w:pPr>
            <w:pStyle w:val="YaraTableFields"/>
            <w:rPr>
              <w:rFonts w:cs="Arial"/>
              <w:b/>
              <w:noProof/>
              <w:sz w:val="20"/>
              <w:lang w:val="en-US"/>
            </w:rPr>
          </w:pPr>
        </w:p>
      </w:tc>
      <w:tc>
        <w:tcPr>
          <w:tcW w:w="3024" w:type="dxa"/>
          <w:noWrap/>
        </w:tcPr>
        <w:p w14:paraId="23BEB8AD" w14:textId="77777777" w:rsidR="00DE29E9" w:rsidRPr="004844AE" w:rsidRDefault="00DE29E9" w:rsidP="00E9780D">
          <w:pPr>
            <w:pStyle w:val="YaraTableFields"/>
            <w:rPr>
              <w:rFonts w:cs="Arial"/>
              <w:b/>
              <w:noProof/>
              <w:sz w:val="20"/>
              <w:lang w:val="en-US"/>
            </w:rPr>
          </w:pPr>
        </w:p>
      </w:tc>
      <w:tc>
        <w:tcPr>
          <w:tcW w:w="3024" w:type="dxa"/>
        </w:tcPr>
        <w:p w14:paraId="66BF862F" w14:textId="77777777" w:rsidR="00DE29E9" w:rsidRPr="004844AE" w:rsidRDefault="00DE29E9" w:rsidP="00197C32">
          <w:pPr>
            <w:pStyle w:val="YaraTableFields"/>
            <w:rPr>
              <w:rFonts w:cs="Arial"/>
              <w:b/>
              <w:noProof/>
              <w:sz w:val="20"/>
              <w:lang w:val="en-US"/>
            </w:rPr>
          </w:pPr>
        </w:p>
      </w:tc>
    </w:tr>
  </w:tbl>
  <w:p w14:paraId="73CED2D0" w14:textId="69D72557" w:rsidR="00DE29E9" w:rsidRPr="00967D3B" w:rsidRDefault="00DE29E9" w:rsidP="00967D3B">
    <w:pPr>
      <w:pStyle w:val="Header"/>
    </w:pPr>
    <w:r w:rsidRPr="003E09F9">
      <w:rPr>
        <w:rFonts w:cs="Arial"/>
        <w:noProof/>
        <w:lang w:val="en-US"/>
      </w:rPr>
      <w:drawing>
        <wp:anchor distT="0" distB="0" distL="114300" distR="114300" simplePos="0" relativeHeight="251665408" behindDoc="1" locked="0" layoutInCell="0" allowOverlap="0" wp14:anchorId="6BD18773" wp14:editId="62F85889">
          <wp:simplePos x="0" y="0"/>
          <wp:positionH relativeFrom="page">
            <wp:posOffset>109728</wp:posOffset>
          </wp:positionH>
          <wp:positionV relativeFrom="margin">
            <wp:posOffset>-1568450</wp:posOffset>
          </wp:positionV>
          <wp:extent cx="1347926" cy="993648"/>
          <wp:effectExtent l="0" t="0" r="5080" b="0"/>
          <wp:wrapNone/>
          <wp:docPr id="7" name="Picture 7" descr="yara_sf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ara_sfw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1766" cy="1003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5B34336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6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/>
        <w:b/>
        <w:i w:val="0"/>
      </w:rPr>
    </w:lvl>
  </w:abstractNum>
  <w:abstractNum w:abstractNumId="5" w15:restartNumberingAfterBreak="0">
    <w:nsid w:val="03101F3F"/>
    <w:multiLevelType w:val="multilevel"/>
    <w:tmpl w:val="CB9002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Roman"/>
      <w:lvlText w:val="%2."/>
      <w:lvlJc w:val="righ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Arial" w:hAnsi="Arial" w:cs="Aria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6F76197"/>
    <w:multiLevelType w:val="multilevel"/>
    <w:tmpl w:val="5312356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sz w:val="22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Arial" w:hAnsi="Arial" w:cs="Arial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ind w:left="2063" w:hanging="504"/>
      </w:pPr>
      <w:rPr>
        <w:rFonts w:ascii="Arial" w:hAnsi="Arial" w:cs="Arial" w:hint="default"/>
        <w:b/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7" w15:restartNumberingAfterBreak="0">
    <w:nsid w:val="07BF6048"/>
    <w:multiLevelType w:val="hybridMultilevel"/>
    <w:tmpl w:val="077444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B916F4"/>
    <w:multiLevelType w:val="hybridMultilevel"/>
    <w:tmpl w:val="98662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92388A"/>
    <w:multiLevelType w:val="hybridMultilevel"/>
    <w:tmpl w:val="81AE5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B72228"/>
    <w:multiLevelType w:val="hybridMultilevel"/>
    <w:tmpl w:val="480EA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14535CCC"/>
    <w:multiLevelType w:val="hybridMultilevel"/>
    <w:tmpl w:val="98B4BB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F6173F"/>
    <w:multiLevelType w:val="hybridMultilevel"/>
    <w:tmpl w:val="F3D28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E401EE"/>
    <w:multiLevelType w:val="hybridMultilevel"/>
    <w:tmpl w:val="84BA4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E14F40"/>
    <w:multiLevelType w:val="multilevel"/>
    <w:tmpl w:val="4294B9CC"/>
    <w:lvl w:ilvl="0">
      <w:start w:val="6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5" w15:restartNumberingAfterBreak="0">
    <w:nsid w:val="1E1950B1"/>
    <w:multiLevelType w:val="hybridMultilevel"/>
    <w:tmpl w:val="2B3C2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9D5851"/>
    <w:multiLevelType w:val="hybridMultilevel"/>
    <w:tmpl w:val="CAE677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8D07DD6"/>
    <w:multiLevelType w:val="hybridMultilevel"/>
    <w:tmpl w:val="A5D68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98458C"/>
    <w:multiLevelType w:val="hybridMultilevel"/>
    <w:tmpl w:val="A48C1DC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2D747954"/>
    <w:multiLevelType w:val="multilevel"/>
    <w:tmpl w:val="C52A9586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0" w15:restartNumberingAfterBreak="0">
    <w:nsid w:val="31E278D5"/>
    <w:multiLevelType w:val="multilevel"/>
    <w:tmpl w:val="5DA4CF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3907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2A17AF0"/>
    <w:multiLevelType w:val="hybridMultilevel"/>
    <w:tmpl w:val="32CE6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6F128B"/>
    <w:multiLevelType w:val="hybridMultilevel"/>
    <w:tmpl w:val="075E17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980EBA"/>
    <w:multiLevelType w:val="hybridMultilevel"/>
    <w:tmpl w:val="98CE84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6E5E1C"/>
    <w:multiLevelType w:val="multilevel"/>
    <w:tmpl w:val="58088F4A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25" w15:restartNumberingAfterBreak="0">
    <w:nsid w:val="3CCB0691"/>
    <w:multiLevelType w:val="hybridMultilevel"/>
    <w:tmpl w:val="13726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A66F3"/>
    <w:multiLevelType w:val="hybridMultilevel"/>
    <w:tmpl w:val="B456E8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8C1649"/>
    <w:multiLevelType w:val="hybridMultilevel"/>
    <w:tmpl w:val="21E49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F97CAA"/>
    <w:multiLevelType w:val="hybridMultilevel"/>
    <w:tmpl w:val="B406E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62028B"/>
    <w:multiLevelType w:val="multilevel"/>
    <w:tmpl w:val="08F4E3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4041391"/>
    <w:multiLevelType w:val="hybridMultilevel"/>
    <w:tmpl w:val="D012D228"/>
    <w:lvl w:ilvl="0" w:tplc="BD2601D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0B5BE0"/>
    <w:multiLevelType w:val="hybridMultilevel"/>
    <w:tmpl w:val="C03C4594"/>
    <w:lvl w:ilvl="0" w:tplc="6652AE06">
      <w:start w:val="1"/>
      <w:numFmt w:val="decimal"/>
      <w:pStyle w:val="Numberedparagraph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673033"/>
    <w:multiLevelType w:val="hybridMultilevel"/>
    <w:tmpl w:val="C0A4E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A61C8B"/>
    <w:multiLevelType w:val="hybridMultilevel"/>
    <w:tmpl w:val="6BE4A358"/>
    <w:lvl w:ilvl="0" w:tplc="D85C01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B41D3A"/>
    <w:multiLevelType w:val="hybridMultilevel"/>
    <w:tmpl w:val="F4EE05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5C3A5F"/>
    <w:multiLevelType w:val="hybridMultilevel"/>
    <w:tmpl w:val="0ABE8F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2601D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C13358"/>
    <w:multiLevelType w:val="hybridMultilevel"/>
    <w:tmpl w:val="EFC4C4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2601D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3B6B1B"/>
    <w:multiLevelType w:val="hybridMultilevel"/>
    <w:tmpl w:val="6E4E1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2601D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B32688"/>
    <w:multiLevelType w:val="multilevel"/>
    <w:tmpl w:val="85D0DB3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39" w15:restartNumberingAfterBreak="0">
    <w:nsid w:val="6A42221F"/>
    <w:multiLevelType w:val="hybridMultilevel"/>
    <w:tmpl w:val="70749F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0F6BDE"/>
    <w:multiLevelType w:val="hybridMultilevel"/>
    <w:tmpl w:val="6B38C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EB24FD"/>
    <w:multiLevelType w:val="hybridMultilevel"/>
    <w:tmpl w:val="7652BD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8523A2"/>
    <w:multiLevelType w:val="multilevel"/>
    <w:tmpl w:val="905C989E"/>
    <w:lvl w:ilvl="0">
      <w:start w:val="4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color w:val="auto"/>
      </w:rPr>
    </w:lvl>
    <w:lvl w:ilvl="2">
      <w:start w:val="1"/>
      <w:numFmt w:val="upperLetter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3" w15:restartNumberingAfterBreak="0">
    <w:nsid w:val="79994830"/>
    <w:multiLevelType w:val="hybridMultilevel"/>
    <w:tmpl w:val="47A2A8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204BE5"/>
    <w:multiLevelType w:val="hybridMultilevel"/>
    <w:tmpl w:val="AAE83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7F03B6"/>
    <w:multiLevelType w:val="hybridMultilevel"/>
    <w:tmpl w:val="0ED0C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191619"/>
    <w:multiLevelType w:val="hybridMultilevel"/>
    <w:tmpl w:val="02861934"/>
    <w:lvl w:ilvl="0" w:tplc="BD2601D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952249"/>
    <w:multiLevelType w:val="hybridMultilevel"/>
    <w:tmpl w:val="15303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D655A4"/>
    <w:multiLevelType w:val="hybridMultilevel"/>
    <w:tmpl w:val="6ECAD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439120">
    <w:abstractNumId w:val="20"/>
  </w:num>
  <w:num w:numId="2" w16cid:durableId="692998244">
    <w:abstractNumId w:val="25"/>
  </w:num>
  <w:num w:numId="3" w16cid:durableId="1884101847">
    <w:abstractNumId w:val="16"/>
  </w:num>
  <w:num w:numId="4" w16cid:durableId="196311636">
    <w:abstractNumId w:val="15"/>
  </w:num>
  <w:num w:numId="5" w16cid:durableId="550463936">
    <w:abstractNumId w:val="5"/>
  </w:num>
  <w:num w:numId="6" w16cid:durableId="1313098265">
    <w:abstractNumId w:val="43"/>
  </w:num>
  <w:num w:numId="7" w16cid:durableId="71780275">
    <w:abstractNumId w:val="32"/>
  </w:num>
  <w:num w:numId="8" w16cid:durableId="1102532645">
    <w:abstractNumId w:val="28"/>
  </w:num>
  <w:num w:numId="9" w16cid:durableId="815873819">
    <w:abstractNumId w:val="12"/>
  </w:num>
  <w:num w:numId="10" w16cid:durableId="712465597">
    <w:abstractNumId w:val="37"/>
  </w:num>
  <w:num w:numId="11" w16cid:durableId="569661269">
    <w:abstractNumId w:val="6"/>
  </w:num>
  <w:num w:numId="12" w16cid:durableId="1868176831">
    <w:abstractNumId w:val="8"/>
  </w:num>
  <w:num w:numId="13" w16cid:durableId="1953854845">
    <w:abstractNumId w:val="39"/>
  </w:num>
  <w:num w:numId="14" w16cid:durableId="654383191">
    <w:abstractNumId w:val="9"/>
  </w:num>
  <w:num w:numId="15" w16cid:durableId="1456018071">
    <w:abstractNumId w:val="11"/>
  </w:num>
  <w:num w:numId="16" w16cid:durableId="1858542088">
    <w:abstractNumId w:val="26"/>
  </w:num>
  <w:num w:numId="17" w16cid:durableId="798425147">
    <w:abstractNumId w:val="31"/>
  </w:num>
  <w:num w:numId="18" w16cid:durableId="1466042340">
    <w:abstractNumId w:val="29"/>
  </w:num>
  <w:num w:numId="19" w16cid:durableId="696656187">
    <w:abstractNumId w:val="41"/>
  </w:num>
  <w:num w:numId="20" w16cid:durableId="543449297">
    <w:abstractNumId w:val="22"/>
  </w:num>
  <w:num w:numId="21" w16cid:durableId="633684688">
    <w:abstractNumId w:val="18"/>
  </w:num>
  <w:num w:numId="22" w16cid:durableId="713584609">
    <w:abstractNumId w:val="10"/>
  </w:num>
  <w:num w:numId="23" w16cid:durableId="1473787113">
    <w:abstractNumId w:val="35"/>
  </w:num>
  <w:num w:numId="24" w16cid:durableId="1005278586">
    <w:abstractNumId w:val="46"/>
  </w:num>
  <w:num w:numId="25" w16cid:durableId="801925455">
    <w:abstractNumId w:val="44"/>
  </w:num>
  <w:num w:numId="26" w16cid:durableId="526135838">
    <w:abstractNumId w:val="27"/>
  </w:num>
  <w:num w:numId="27" w16cid:durableId="2007202576">
    <w:abstractNumId w:val="7"/>
  </w:num>
  <w:num w:numId="28" w16cid:durableId="917516102">
    <w:abstractNumId w:val="17"/>
  </w:num>
  <w:num w:numId="29" w16cid:durableId="1609435041">
    <w:abstractNumId w:val="13"/>
  </w:num>
  <w:num w:numId="30" w16cid:durableId="1274247796">
    <w:abstractNumId w:val="40"/>
  </w:num>
  <w:num w:numId="31" w16cid:durableId="1138382665">
    <w:abstractNumId w:val="36"/>
  </w:num>
  <w:num w:numId="32" w16cid:durableId="1742097586">
    <w:abstractNumId w:val="30"/>
  </w:num>
  <w:num w:numId="33" w16cid:durableId="1692534449">
    <w:abstractNumId w:val="34"/>
  </w:num>
  <w:num w:numId="34" w16cid:durableId="37898258">
    <w:abstractNumId w:val="48"/>
  </w:num>
  <w:num w:numId="35" w16cid:durableId="1546940475">
    <w:abstractNumId w:val="45"/>
  </w:num>
  <w:num w:numId="36" w16cid:durableId="349569463">
    <w:abstractNumId w:val="0"/>
  </w:num>
  <w:num w:numId="37" w16cid:durableId="771363134">
    <w:abstractNumId w:val="1"/>
  </w:num>
  <w:num w:numId="38" w16cid:durableId="567304564">
    <w:abstractNumId w:val="2"/>
  </w:num>
  <w:num w:numId="39" w16cid:durableId="1455636233">
    <w:abstractNumId w:val="3"/>
  </w:num>
  <w:num w:numId="40" w16cid:durableId="2054648885">
    <w:abstractNumId w:val="4"/>
  </w:num>
  <w:num w:numId="41" w16cid:durableId="1977831801">
    <w:abstractNumId w:val="14"/>
  </w:num>
  <w:num w:numId="42" w16cid:durableId="2140107665">
    <w:abstractNumId w:val="24"/>
  </w:num>
  <w:num w:numId="43" w16cid:durableId="201990286">
    <w:abstractNumId w:val="42"/>
  </w:num>
  <w:num w:numId="44" w16cid:durableId="1781485945">
    <w:abstractNumId w:val="23"/>
  </w:num>
  <w:num w:numId="45" w16cid:durableId="82187943">
    <w:abstractNumId w:val="38"/>
  </w:num>
  <w:num w:numId="46" w16cid:durableId="977027773">
    <w:abstractNumId w:val="19"/>
  </w:num>
  <w:num w:numId="47" w16cid:durableId="1728069119">
    <w:abstractNumId w:val="47"/>
  </w:num>
  <w:num w:numId="48" w16cid:durableId="1243444206">
    <w:abstractNumId w:val="21"/>
  </w:num>
  <w:num w:numId="49" w16cid:durableId="807821944">
    <w:abstractNumId w:val="3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21E5"/>
    <w:rsid w:val="00006303"/>
    <w:rsid w:val="0001136B"/>
    <w:rsid w:val="000119F9"/>
    <w:rsid w:val="0001325D"/>
    <w:rsid w:val="000150C4"/>
    <w:rsid w:val="000234B2"/>
    <w:rsid w:val="00027026"/>
    <w:rsid w:val="00030B2C"/>
    <w:rsid w:val="000328DF"/>
    <w:rsid w:val="00032F63"/>
    <w:rsid w:val="00046D21"/>
    <w:rsid w:val="00051194"/>
    <w:rsid w:val="0006648F"/>
    <w:rsid w:val="000779A5"/>
    <w:rsid w:val="000821E5"/>
    <w:rsid w:val="00083D89"/>
    <w:rsid w:val="00093F5B"/>
    <w:rsid w:val="00097A9E"/>
    <w:rsid w:val="00097BF5"/>
    <w:rsid w:val="000A07BB"/>
    <w:rsid w:val="000A2748"/>
    <w:rsid w:val="000B1DF6"/>
    <w:rsid w:val="000B2576"/>
    <w:rsid w:val="000B2642"/>
    <w:rsid w:val="000B2B3B"/>
    <w:rsid w:val="000B4705"/>
    <w:rsid w:val="000B5713"/>
    <w:rsid w:val="000C1C4F"/>
    <w:rsid w:val="000D033B"/>
    <w:rsid w:val="000F0F92"/>
    <w:rsid w:val="00100D90"/>
    <w:rsid w:val="001048F2"/>
    <w:rsid w:val="00106362"/>
    <w:rsid w:val="00107FC1"/>
    <w:rsid w:val="0011018A"/>
    <w:rsid w:val="00113E65"/>
    <w:rsid w:val="0013026C"/>
    <w:rsid w:val="00133313"/>
    <w:rsid w:val="00136C7C"/>
    <w:rsid w:val="00137426"/>
    <w:rsid w:val="00145F25"/>
    <w:rsid w:val="001466F8"/>
    <w:rsid w:val="001523A2"/>
    <w:rsid w:val="001526D0"/>
    <w:rsid w:val="00156488"/>
    <w:rsid w:val="0016024A"/>
    <w:rsid w:val="00162725"/>
    <w:rsid w:val="00170B2A"/>
    <w:rsid w:val="00170CB7"/>
    <w:rsid w:val="0017674F"/>
    <w:rsid w:val="00197C32"/>
    <w:rsid w:val="001C52C1"/>
    <w:rsid w:val="001D1EA0"/>
    <w:rsid w:val="001E19D2"/>
    <w:rsid w:val="001E3745"/>
    <w:rsid w:val="001E3CA9"/>
    <w:rsid w:val="001F0362"/>
    <w:rsid w:val="001F44A0"/>
    <w:rsid w:val="0020456E"/>
    <w:rsid w:val="00210BCC"/>
    <w:rsid w:val="00215623"/>
    <w:rsid w:val="0022246F"/>
    <w:rsid w:val="00222C53"/>
    <w:rsid w:val="00226EFF"/>
    <w:rsid w:val="0024107E"/>
    <w:rsid w:val="00241CC4"/>
    <w:rsid w:val="002467A5"/>
    <w:rsid w:val="00253C26"/>
    <w:rsid w:val="00262542"/>
    <w:rsid w:val="00262A28"/>
    <w:rsid w:val="0026580B"/>
    <w:rsid w:val="00267056"/>
    <w:rsid w:val="002709F9"/>
    <w:rsid w:val="00287906"/>
    <w:rsid w:val="002A013A"/>
    <w:rsid w:val="002A5A39"/>
    <w:rsid w:val="002C715C"/>
    <w:rsid w:val="002D0E28"/>
    <w:rsid w:val="002E3A99"/>
    <w:rsid w:val="002F15F5"/>
    <w:rsid w:val="00300B64"/>
    <w:rsid w:val="00301861"/>
    <w:rsid w:val="00302262"/>
    <w:rsid w:val="003057C0"/>
    <w:rsid w:val="00310BE7"/>
    <w:rsid w:val="003115AB"/>
    <w:rsid w:val="00316719"/>
    <w:rsid w:val="00322405"/>
    <w:rsid w:val="00340705"/>
    <w:rsid w:val="00350DC4"/>
    <w:rsid w:val="00363AE6"/>
    <w:rsid w:val="003728A4"/>
    <w:rsid w:val="00387E5F"/>
    <w:rsid w:val="00393C23"/>
    <w:rsid w:val="00397464"/>
    <w:rsid w:val="003A0DE2"/>
    <w:rsid w:val="003A6AB7"/>
    <w:rsid w:val="003B2362"/>
    <w:rsid w:val="003B5C38"/>
    <w:rsid w:val="003B77AB"/>
    <w:rsid w:val="003C70B7"/>
    <w:rsid w:val="003D3DC4"/>
    <w:rsid w:val="003F4E36"/>
    <w:rsid w:val="003F61AF"/>
    <w:rsid w:val="003F6532"/>
    <w:rsid w:val="003F718B"/>
    <w:rsid w:val="003F751E"/>
    <w:rsid w:val="003F781A"/>
    <w:rsid w:val="00403CD8"/>
    <w:rsid w:val="00410427"/>
    <w:rsid w:val="0042014E"/>
    <w:rsid w:val="00433D62"/>
    <w:rsid w:val="00446D65"/>
    <w:rsid w:val="00465973"/>
    <w:rsid w:val="00470197"/>
    <w:rsid w:val="004713D3"/>
    <w:rsid w:val="00471CB9"/>
    <w:rsid w:val="004734DA"/>
    <w:rsid w:val="004810C8"/>
    <w:rsid w:val="004839AD"/>
    <w:rsid w:val="004844AE"/>
    <w:rsid w:val="004859FE"/>
    <w:rsid w:val="004879B3"/>
    <w:rsid w:val="00492E8F"/>
    <w:rsid w:val="00493C53"/>
    <w:rsid w:val="004A6ECA"/>
    <w:rsid w:val="004B0221"/>
    <w:rsid w:val="004B11B4"/>
    <w:rsid w:val="004B18BA"/>
    <w:rsid w:val="004C0B05"/>
    <w:rsid w:val="004C15F5"/>
    <w:rsid w:val="004C1707"/>
    <w:rsid w:val="004C1912"/>
    <w:rsid w:val="004D6500"/>
    <w:rsid w:val="004E2E6A"/>
    <w:rsid w:val="004E3377"/>
    <w:rsid w:val="004E7F82"/>
    <w:rsid w:val="004F1D4C"/>
    <w:rsid w:val="004F39CB"/>
    <w:rsid w:val="004F5963"/>
    <w:rsid w:val="004F7723"/>
    <w:rsid w:val="00506451"/>
    <w:rsid w:val="00515D25"/>
    <w:rsid w:val="00544A52"/>
    <w:rsid w:val="005465FB"/>
    <w:rsid w:val="00551C56"/>
    <w:rsid w:val="0056749B"/>
    <w:rsid w:val="005903A4"/>
    <w:rsid w:val="0059506B"/>
    <w:rsid w:val="005A31BD"/>
    <w:rsid w:val="005A3D8A"/>
    <w:rsid w:val="005A6CA8"/>
    <w:rsid w:val="005B4474"/>
    <w:rsid w:val="005B7494"/>
    <w:rsid w:val="005B79DB"/>
    <w:rsid w:val="005C3320"/>
    <w:rsid w:val="005C6923"/>
    <w:rsid w:val="005F5220"/>
    <w:rsid w:val="006033B3"/>
    <w:rsid w:val="00606B6D"/>
    <w:rsid w:val="00607F7F"/>
    <w:rsid w:val="0062063C"/>
    <w:rsid w:val="0063307B"/>
    <w:rsid w:val="006348BF"/>
    <w:rsid w:val="006424CF"/>
    <w:rsid w:val="00642C22"/>
    <w:rsid w:val="00650A2A"/>
    <w:rsid w:val="00652902"/>
    <w:rsid w:val="00660FDF"/>
    <w:rsid w:val="00661BFA"/>
    <w:rsid w:val="00662CA6"/>
    <w:rsid w:val="00672EB8"/>
    <w:rsid w:val="0067583A"/>
    <w:rsid w:val="00683675"/>
    <w:rsid w:val="00686078"/>
    <w:rsid w:val="0068691C"/>
    <w:rsid w:val="00687257"/>
    <w:rsid w:val="0069370A"/>
    <w:rsid w:val="0069389F"/>
    <w:rsid w:val="006944F3"/>
    <w:rsid w:val="006A213A"/>
    <w:rsid w:val="006A2D75"/>
    <w:rsid w:val="006A62BA"/>
    <w:rsid w:val="006A7147"/>
    <w:rsid w:val="006A7A30"/>
    <w:rsid w:val="006B0F58"/>
    <w:rsid w:val="006B2636"/>
    <w:rsid w:val="006B56ED"/>
    <w:rsid w:val="006B5B50"/>
    <w:rsid w:val="006D6012"/>
    <w:rsid w:val="006E339E"/>
    <w:rsid w:val="006F566A"/>
    <w:rsid w:val="00700AC5"/>
    <w:rsid w:val="0070314B"/>
    <w:rsid w:val="007124A0"/>
    <w:rsid w:val="00715B50"/>
    <w:rsid w:val="00725942"/>
    <w:rsid w:val="007320E3"/>
    <w:rsid w:val="00736D62"/>
    <w:rsid w:val="00762B1F"/>
    <w:rsid w:val="00763E5F"/>
    <w:rsid w:val="007669BA"/>
    <w:rsid w:val="00772C23"/>
    <w:rsid w:val="00775512"/>
    <w:rsid w:val="00776766"/>
    <w:rsid w:val="007869CA"/>
    <w:rsid w:val="00787B29"/>
    <w:rsid w:val="00787FE1"/>
    <w:rsid w:val="00790190"/>
    <w:rsid w:val="007941B8"/>
    <w:rsid w:val="007A00C8"/>
    <w:rsid w:val="007B6662"/>
    <w:rsid w:val="007C1170"/>
    <w:rsid w:val="007C1B65"/>
    <w:rsid w:val="007D328B"/>
    <w:rsid w:val="007D3568"/>
    <w:rsid w:val="007D3602"/>
    <w:rsid w:val="007D5AAF"/>
    <w:rsid w:val="007E47BE"/>
    <w:rsid w:val="007E7307"/>
    <w:rsid w:val="007F39ED"/>
    <w:rsid w:val="007F707B"/>
    <w:rsid w:val="00806CD4"/>
    <w:rsid w:val="00822308"/>
    <w:rsid w:val="008252C5"/>
    <w:rsid w:val="0083019C"/>
    <w:rsid w:val="00830455"/>
    <w:rsid w:val="00833EFD"/>
    <w:rsid w:val="00850D34"/>
    <w:rsid w:val="008513EA"/>
    <w:rsid w:val="00856FC5"/>
    <w:rsid w:val="00862E80"/>
    <w:rsid w:val="008634F1"/>
    <w:rsid w:val="00871BAC"/>
    <w:rsid w:val="008731AF"/>
    <w:rsid w:val="008747AE"/>
    <w:rsid w:val="008839FE"/>
    <w:rsid w:val="00896D17"/>
    <w:rsid w:val="008B5989"/>
    <w:rsid w:val="008B5C4D"/>
    <w:rsid w:val="008C792F"/>
    <w:rsid w:val="008D092B"/>
    <w:rsid w:val="008D498C"/>
    <w:rsid w:val="008E552E"/>
    <w:rsid w:val="009047F4"/>
    <w:rsid w:val="0092313C"/>
    <w:rsid w:val="00933C05"/>
    <w:rsid w:val="009418CB"/>
    <w:rsid w:val="00943AB1"/>
    <w:rsid w:val="0095595E"/>
    <w:rsid w:val="009568CC"/>
    <w:rsid w:val="0096077A"/>
    <w:rsid w:val="00961C1E"/>
    <w:rsid w:val="00967D3B"/>
    <w:rsid w:val="009707E3"/>
    <w:rsid w:val="009708DC"/>
    <w:rsid w:val="00970968"/>
    <w:rsid w:val="009723DE"/>
    <w:rsid w:val="00974119"/>
    <w:rsid w:val="00983713"/>
    <w:rsid w:val="00992764"/>
    <w:rsid w:val="00996978"/>
    <w:rsid w:val="009A1606"/>
    <w:rsid w:val="009A1819"/>
    <w:rsid w:val="009A6C9C"/>
    <w:rsid w:val="009A7A1F"/>
    <w:rsid w:val="009B022D"/>
    <w:rsid w:val="009B28D4"/>
    <w:rsid w:val="009B3584"/>
    <w:rsid w:val="009B74A1"/>
    <w:rsid w:val="009C2A9A"/>
    <w:rsid w:val="009C7EDE"/>
    <w:rsid w:val="009D32E5"/>
    <w:rsid w:val="009D3406"/>
    <w:rsid w:val="009D5687"/>
    <w:rsid w:val="009E0E06"/>
    <w:rsid w:val="009F1B22"/>
    <w:rsid w:val="009F771E"/>
    <w:rsid w:val="009F7BE9"/>
    <w:rsid w:val="00A02838"/>
    <w:rsid w:val="00A057FF"/>
    <w:rsid w:val="00A139B8"/>
    <w:rsid w:val="00A156D9"/>
    <w:rsid w:val="00A232C5"/>
    <w:rsid w:val="00A2351C"/>
    <w:rsid w:val="00A2535A"/>
    <w:rsid w:val="00A27E90"/>
    <w:rsid w:val="00A3481B"/>
    <w:rsid w:val="00A40DFD"/>
    <w:rsid w:val="00A4109C"/>
    <w:rsid w:val="00A43CB7"/>
    <w:rsid w:val="00A502AA"/>
    <w:rsid w:val="00A50ADF"/>
    <w:rsid w:val="00A5469D"/>
    <w:rsid w:val="00A55528"/>
    <w:rsid w:val="00A76E42"/>
    <w:rsid w:val="00A8295C"/>
    <w:rsid w:val="00A91EF0"/>
    <w:rsid w:val="00A92903"/>
    <w:rsid w:val="00A94B37"/>
    <w:rsid w:val="00A9619A"/>
    <w:rsid w:val="00A97010"/>
    <w:rsid w:val="00AA08CB"/>
    <w:rsid w:val="00AA5C9B"/>
    <w:rsid w:val="00AB1292"/>
    <w:rsid w:val="00AB1E82"/>
    <w:rsid w:val="00AB519C"/>
    <w:rsid w:val="00AC77FE"/>
    <w:rsid w:val="00AD032A"/>
    <w:rsid w:val="00AD48C1"/>
    <w:rsid w:val="00AD6523"/>
    <w:rsid w:val="00AE20B5"/>
    <w:rsid w:val="00AF3BC8"/>
    <w:rsid w:val="00AF623F"/>
    <w:rsid w:val="00B0269A"/>
    <w:rsid w:val="00B02A33"/>
    <w:rsid w:val="00B04597"/>
    <w:rsid w:val="00B05037"/>
    <w:rsid w:val="00B06587"/>
    <w:rsid w:val="00B074DA"/>
    <w:rsid w:val="00B1046B"/>
    <w:rsid w:val="00B23337"/>
    <w:rsid w:val="00B253D5"/>
    <w:rsid w:val="00B26876"/>
    <w:rsid w:val="00B30E26"/>
    <w:rsid w:val="00B365AB"/>
    <w:rsid w:val="00B44FC9"/>
    <w:rsid w:val="00B5175B"/>
    <w:rsid w:val="00B561C1"/>
    <w:rsid w:val="00B63FA0"/>
    <w:rsid w:val="00B70951"/>
    <w:rsid w:val="00B74267"/>
    <w:rsid w:val="00B77FB2"/>
    <w:rsid w:val="00B8019A"/>
    <w:rsid w:val="00B90E2C"/>
    <w:rsid w:val="00B932F0"/>
    <w:rsid w:val="00B977D8"/>
    <w:rsid w:val="00BA5E50"/>
    <w:rsid w:val="00BB2D20"/>
    <w:rsid w:val="00BC320F"/>
    <w:rsid w:val="00BC6597"/>
    <w:rsid w:val="00BD080F"/>
    <w:rsid w:val="00BD7109"/>
    <w:rsid w:val="00BE0D4D"/>
    <w:rsid w:val="00BF4326"/>
    <w:rsid w:val="00BF6D0A"/>
    <w:rsid w:val="00BF7227"/>
    <w:rsid w:val="00C0294F"/>
    <w:rsid w:val="00C16A79"/>
    <w:rsid w:val="00C1713D"/>
    <w:rsid w:val="00C17858"/>
    <w:rsid w:val="00C2315C"/>
    <w:rsid w:val="00C2349E"/>
    <w:rsid w:val="00C26F24"/>
    <w:rsid w:val="00C27CE0"/>
    <w:rsid w:val="00C30EF8"/>
    <w:rsid w:val="00C33D54"/>
    <w:rsid w:val="00C34925"/>
    <w:rsid w:val="00C36121"/>
    <w:rsid w:val="00C455F7"/>
    <w:rsid w:val="00C52381"/>
    <w:rsid w:val="00C57A90"/>
    <w:rsid w:val="00C6007B"/>
    <w:rsid w:val="00C71EAE"/>
    <w:rsid w:val="00C8554B"/>
    <w:rsid w:val="00C870AA"/>
    <w:rsid w:val="00C9749C"/>
    <w:rsid w:val="00CA1BA9"/>
    <w:rsid w:val="00CB0DE3"/>
    <w:rsid w:val="00CB1162"/>
    <w:rsid w:val="00CB245A"/>
    <w:rsid w:val="00CC4EBC"/>
    <w:rsid w:val="00CC64EF"/>
    <w:rsid w:val="00CD44C6"/>
    <w:rsid w:val="00CE1787"/>
    <w:rsid w:val="00CE7DAA"/>
    <w:rsid w:val="00CF3A8A"/>
    <w:rsid w:val="00CF5AB9"/>
    <w:rsid w:val="00D106AF"/>
    <w:rsid w:val="00D15B14"/>
    <w:rsid w:val="00D1611D"/>
    <w:rsid w:val="00D174DA"/>
    <w:rsid w:val="00D2167A"/>
    <w:rsid w:val="00D22A41"/>
    <w:rsid w:val="00D23E91"/>
    <w:rsid w:val="00D258AD"/>
    <w:rsid w:val="00D36C8D"/>
    <w:rsid w:val="00D46255"/>
    <w:rsid w:val="00D5095B"/>
    <w:rsid w:val="00D6638B"/>
    <w:rsid w:val="00D66964"/>
    <w:rsid w:val="00D742BF"/>
    <w:rsid w:val="00D75763"/>
    <w:rsid w:val="00D77391"/>
    <w:rsid w:val="00D917FA"/>
    <w:rsid w:val="00DB0896"/>
    <w:rsid w:val="00DB1172"/>
    <w:rsid w:val="00DC3350"/>
    <w:rsid w:val="00DC49F9"/>
    <w:rsid w:val="00DC6B05"/>
    <w:rsid w:val="00DD5686"/>
    <w:rsid w:val="00DD5C20"/>
    <w:rsid w:val="00DE29E9"/>
    <w:rsid w:val="00E039F7"/>
    <w:rsid w:val="00E04939"/>
    <w:rsid w:val="00E05C64"/>
    <w:rsid w:val="00E07A58"/>
    <w:rsid w:val="00E10C83"/>
    <w:rsid w:val="00E11D84"/>
    <w:rsid w:val="00E169A4"/>
    <w:rsid w:val="00E21FC8"/>
    <w:rsid w:val="00E24465"/>
    <w:rsid w:val="00E34311"/>
    <w:rsid w:val="00E37D70"/>
    <w:rsid w:val="00E504EC"/>
    <w:rsid w:val="00E508A5"/>
    <w:rsid w:val="00E53D7D"/>
    <w:rsid w:val="00E61D0B"/>
    <w:rsid w:val="00E61DA1"/>
    <w:rsid w:val="00E706AF"/>
    <w:rsid w:val="00E70814"/>
    <w:rsid w:val="00E756BE"/>
    <w:rsid w:val="00E829A3"/>
    <w:rsid w:val="00E831A9"/>
    <w:rsid w:val="00E8693C"/>
    <w:rsid w:val="00E90597"/>
    <w:rsid w:val="00E9780D"/>
    <w:rsid w:val="00EA367F"/>
    <w:rsid w:val="00EA46E9"/>
    <w:rsid w:val="00EA6519"/>
    <w:rsid w:val="00EB22AB"/>
    <w:rsid w:val="00EC0009"/>
    <w:rsid w:val="00EC20B1"/>
    <w:rsid w:val="00EC6F89"/>
    <w:rsid w:val="00EF033C"/>
    <w:rsid w:val="00EF60A8"/>
    <w:rsid w:val="00F07674"/>
    <w:rsid w:val="00F11746"/>
    <w:rsid w:val="00F1527F"/>
    <w:rsid w:val="00F32F6E"/>
    <w:rsid w:val="00F35696"/>
    <w:rsid w:val="00F555BA"/>
    <w:rsid w:val="00F61A6B"/>
    <w:rsid w:val="00F62F97"/>
    <w:rsid w:val="00F83F8A"/>
    <w:rsid w:val="00F8571F"/>
    <w:rsid w:val="00F860FA"/>
    <w:rsid w:val="00F879B2"/>
    <w:rsid w:val="00F87F5E"/>
    <w:rsid w:val="00FA0A2D"/>
    <w:rsid w:val="00FA39B5"/>
    <w:rsid w:val="00FB1EAA"/>
    <w:rsid w:val="00FB6B6E"/>
    <w:rsid w:val="00FC521E"/>
    <w:rsid w:val="00FD6864"/>
    <w:rsid w:val="00FE05A2"/>
    <w:rsid w:val="352BD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22071D27"/>
  <w15:docId w15:val="{2178FC1F-A29D-44CA-8041-DF74577F9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D3B"/>
    <w:rPr>
      <w:rFonts w:ascii="Arial" w:hAnsi="Arial"/>
    </w:rPr>
  </w:style>
  <w:style w:type="paragraph" w:styleId="Heading1">
    <w:name w:val="heading 1"/>
    <w:aliases w:val="Heading 1_Y"/>
    <w:basedOn w:val="Normal"/>
    <w:next w:val="ContentOutdentY"/>
    <w:link w:val="Heading1Char"/>
    <w:autoRedefine/>
    <w:uiPriority w:val="9"/>
    <w:qFormat/>
    <w:rsid w:val="0070314B"/>
    <w:pPr>
      <w:keepNext/>
      <w:spacing w:before="100" w:beforeAutospacing="1"/>
      <w:outlineLvl w:val="0"/>
    </w:pPr>
    <w:rPr>
      <w:rFonts w:eastAsia="Times New Roman"/>
      <w:b/>
      <w:bCs/>
      <w:caps/>
      <w:snapToGrid w:val="0"/>
      <w:szCs w:val="32"/>
      <w:lang w:val="nb-NO" w:eastAsia="nb-NO"/>
    </w:rPr>
  </w:style>
  <w:style w:type="paragraph" w:styleId="Heading2">
    <w:name w:val="heading 2"/>
    <w:aliases w:val="Heading 2_Y"/>
    <w:basedOn w:val="Heading1"/>
    <w:next w:val="ContentOutdentY"/>
    <w:link w:val="Heading2Char"/>
    <w:autoRedefine/>
    <w:uiPriority w:val="9"/>
    <w:qFormat/>
    <w:rsid w:val="00A3481B"/>
    <w:pPr>
      <w:numPr>
        <w:ilvl w:val="1"/>
      </w:numPr>
      <w:tabs>
        <w:tab w:val="left" w:pos="709"/>
        <w:tab w:val="left" w:pos="2127"/>
        <w:tab w:val="left" w:pos="2268"/>
      </w:tabs>
      <w:spacing w:before="120" w:after="60"/>
      <w:ind w:left="3402" w:right="-142" w:hanging="3402"/>
      <w:outlineLvl w:val="1"/>
    </w:pPr>
    <w:rPr>
      <w:szCs w:val="24"/>
    </w:rPr>
  </w:style>
  <w:style w:type="paragraph" w:styleId="Heading3">
    <w:name w:val="heading 3"/>
    <w:aliases w:val="Heading 3_Y"/>
    <w:basedOn w:val="Heading2"/>
    <w:next w:val="ContentOutdentY"/>
    <w:link w:val="Heading3Char"/>
    <w:autoRedefine/>
    <w:uiPriority w:val="9"/>
    <w:qFormat/>
    <w:rsid w:val="00A3481B"/>
    <w:pPr>
      <w:numPr>
        <w:ilvl w:val="2"/>
      </w:numPr>
      <w:ind w:left="709" w:hanging="709"/>
      <w:outlineLvl w:val="2"/>
    </w:pPr>
    <w:rPr>
      <w:sz w:val="22"/>
      <w:szCs w:val="22"/>
    </w:rPr>
  </w:style>
  <w:style w:type="paragraph" w:styleId="Heading4">
    <w:name w:val="heading 4"/>
    <w:aliases w:val="Heading 4_Y"/>
    <w:basedOn w:val="Heading3"/>
    <w:next w:val="ContentOutdentY"/>
    <w:link w:val="Heading4Char"/>
    <w:autoRedefine/>
    <w:uiPriority w:val="9"/>
    <w:qFormat/>
    <w:rsid w:val="00C16A79"/>
    <w:pPr>
      <w:numPr>
        <w:ilvl w:val="3"/>
      </w:numPr>
      <w:spacing w:after="0"/>
      <w:ind w:left="1134" w:hanging="1134"/>
      <w:outlineLvl w:val="3"/>
    </w:pPr>
    <w:rPr>
      <w:bCs w:val="0"/>
      <w:snapToGrid/>
      <w:szCs w:val="28"/>
    </w:rPr>
  </w:style>
  <w:style w:type="paragraph" w:styleId="Heading5">
    <w:name w:val="heading 5"/>
    <w:basedOn w:val="Heading4"/>
    <w:next w:val="Normal"/>
    <w:link w:val="Heading5Char"/>
    <w:uiPriority w:val="9"/>
    <w:qFormat/>
    <w:rsid w:val="00CC4EBC"/>
    <w:pPr>
      <w:numPr>
        <w:ilvl w:val="4"/>
      </w:numPr>
      <w:ind w:left="1298" w:hanging="1298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F83F8A"/>
    <w:pPr>
      <w:keepNext/>
      <w:tabs>
        <w:tab w:val="num" w:pos="1152"/>
      </w:tabs>
      <w:suppressAutoHyphens/>
      <w:ind w:left="1152" w:hanging="1152"/>
      <w:jc w:val="center"/>
      <w:outlineLvl w:val="5"/>
    </w:pPr>
    <w:rPr>
      <w:rFonts w:eastAsia="Times New Roman"/>
      <w:b/>
      <w:sz w:val="22"/>
      <w:lang w:val="en-US" w:eastAsia="ar-SA"/>
    </w:rPr>
  </w:style>
  <w:style w:type="paragraph" w:styleId="Heading7">
    <w:name w:val="heading 7"/>
    <w:basedOn w:val="Normal"/>
    <w:next w:val="Normal"/>
    <w:link w:val="Heading7Char"/>
    <w:uiPriority w:val="9"/>
    <w:qFormat/>
    <w:rsid w:val="00F83F8A"/>
    <w:pPr>
      <w:keepNext/>
      <w:widowControl w:val="0"/>
      <w:tabs>
        <w:tab w:val="num" w:pos="1296"/>
      </w:tabs>
      <w:suppressAutoHyphens/>
      <w:ind w:left="1296" w:hanging="1296"/>
      <w:outlineLvl w:val="6"/>
    </w:pPr>
    <w:rPr>
      <w:rFonts w:eastAsia="Times New Roman"/>
      <w:b/>
      <w:sz w:val="24"/>
      <w:lang w:val="en-US" w:eastAsia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C1E"/>
    <w:pPr>
      <w:keepNext/>
      <w:keepLines/>
      <w:spacing w:before="120" w:line="259" w:lineRule="auto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C1E"/>
    <w:pPr>
      <w:keepNext/>
      <w:keepLines/>
      <w:spacing w:before="120" w:line="259" w:lineRule="auto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67D3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7D3B"/>
  </w:style>
  <w:style w:type="paragraph" w:styleId="Footer">
    <w:name w:val="footer"/>
    <w:basedOn w:val="Normal"/>
    <w:link w:val="FooterChar"/>
    <w:unhideWhenUsed/>
    <w:rsid w:val="00967D3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967D3B"/>
  </w:style>
  <w:style w:type="table" w:styleId="TableGrid">
    <w:name w:val="Table Grid"/>
    <w:basedOn w:val="TableNormal"/>
    <w:uiPriority w:val="59"/>
    <w:rsid w:val="00967D3B"/>
    <w:rPr>
      <w:rFonts w:eastAsia="Times New Roman"/>
      <w:lang w:val="nb-NO" w:eastAsia="nb-N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YaraFields">
    <w:name w:val="YaraFields"/>
    <w:link w:val="YaraFieldsChar"/>
    <w:qFormat/>
    <w:rsid w:val="00967D3B"/>
    <w:rPr>
      <w:rFonts w:ascii="Arial" w:eastAsia="Times New Roman" w:hAnsi="Arial"/>
      <w:snapToGrid w:val="0"/>
      <w:sz w:val="22"/>
    </w:rPr>
  </w:style>
  <w:style w:type="character" w:customStyle="1" w:styleId="YaraFieldsChar">
    <w:name w:val="YaraFields Char"/>
    <w:basedOn w:val="DefaultParagraphFont"/>
    <w:link w:val="YaraFields"/>
    <w:rsid w:val="00967D3B"/>
    <w:rPr>
      <w:rFonts w:ascii="Arial" w:eastAsia="Times New Roman" w:hAnsi="Arial"/>
      <w:snapToGrid w:val="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D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D3B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67D3B"/>
  </w:style>
  <w:style w:type="paragraph" w:customStyle="1" w:styleId="YaraTableFields">
    <w:name w:val="YaraTableFields"/>
    <w:link w:val="YaraTableFieldsChar"/>
    <w:qFormat/>
    <w:rsid w:val="00967D3B"/>
    <w:rPr>
      <w:rFonts w:ascii="Arial" w:eastAsia="Times New Roman" w:hAnsi="Arial"/>
      <w:snapToGrid w:val="0"/>
      <w:sz w:val="22"/>
    </w:rPr>
  </w:style>
  <w:style w:type="character" w:customStyle="1" w:styleId="YaraTableFieldsChar">
    <w:name w:val="YaraTableFields Char"/>
    <w:basedOn w:val="DefaultParagraphFont"/>
    <w:link w:val="YaraTableFields"/>
    <w:rsid w:val="00967D3B"/>
    <w:rPr>
      <w:rFonts w:ascii="Arial" w:eastAsia="Times New Roman" w:hAnsi="Arial"/>
      <w:snapToGrid w:val="0"/>
      <w:sz w:val="22"/>
    </w:rPr>
  </w:style>
  <w:style w:type="character" w:styleId="PlaceholderText">
    <w:name w:val="Placeholder Text"/>
    <w:basedOn w:val="DefaultParagraphFont"/>
    <w:uiPriority w:val="99"/>
    <w:semiHidden/>
    <w:rsid w:val="00967D3B"/>
    <w:rPr>
      <w:color w:val="808080"/>
    </w:rPr>
  </w:style>
  <w:style w:type="paragraph" w:customStyle="1" w:styleId="ContentOutdentY">
    <w:name w:val="ContentOutdent_Y"/>
    <w:basedOn w:val="Normal"/>
    <w:link w:val="ContentOutdentYChar"/>
    <w:autoRedefine/>
    <w:qFormat/>
    <w:rsid w:val="00E05C64"/>
    <w:pPr>
      <w:ind w:right="-142" w:hanging="180"/>
    </w:pPr>
    <w:rPr>
      <w:rFonts w:eastAsia="Times New Roman"/>
      <w:b/>
      <w:snapToGrid w:val="0"/>
      <w:color w:val="000000" w:themeColor="text1"/>
      <w:sz w:val="22"/>
      <w:szCs w:val="24"/>
      <w:u w:val="single"/>
    </w:rPr>
  </w:style>
  <w:style w:type="character" w:customStyle="1" w:styleId="ContentOutdentYChar">
    <w:name w:val="ContentOutdent_Y Char"/>
    <w:basedOn w:val="DefaultParagraphFont"/>
    <w:link w:val="ContentOutdentY"/>
    <w:rsid w:val="00E05C64"/>
    <w:rPr>
      <w:rFonts w:ascii="Arial" w:eastAsia="Times New Roman" w:hAnsi="Arial"/>
      <w:b/>
      <w:snapToGrid w:val="0"/>
      <w:color w:val="000000" w:themeColor="text1"/>
      <w:sz w:val="22"/>
      <w:szCs w:val="24"/>
      <w:u w:val="single"/>
    </w:rPr>
  </w:style>
  <w:style w:type="character" w:customStyle="1" w:styleId="Heading1Char">
    <w:name w:val="Heading 1 Char"/>
    <w:aliases w:val="Heading 1_Y Char"/>
    <w:basedOn w:val="DefaultParagraphFont"/>
    <w:link w:val="Heading1"/>
    <w:uiPriority w:val="9"/>
    <w:rsid w:val="0070314B"/>
    <w:rPr>
      <w:rFonts w:ascii="Arial" w:eastAsia="Times New Roman" w:hAnsi="Arial"/>
      <w:b/>
      <w:bCs/>
      <w:caps/>
      <w:snapToGrid w:val="0"/>
      <w:szCs w:val="32"/>
      <w:lang w:val="nb-NO" w:eastAsia="nb-NO"/>
    </w:rPr>
  </w:style>
  <w:style w:type="character" w:customStyle="1" w:styleId="Heading2Char">
    <w:name w:val="Heading 2 Char"/>
    <w:aliases w:val="Heading 2_Y Char"/>
    <w:basedOn w:val="DefaultParagraphFont"/>
    <w:link w:val="Heading2"/>
    <w:uiPriority w:val="9"/>
    <w:rsid w:val="00A3481B"/>
    <w:rPr>
      <w:rFonts w:ascii="Arial" w:eastAsia="Times New Roman" w:hAnsi="Arial"/>
      <w:b/>
      <w:bCs/>
      <w:snapToGrid w:val="0"/>
      <w:sz w:val="24"/>
      <w:szCs w:val="24"/>
    </w:rPr>
  </w:style>
  <w:style w:type="character" w:customStyle="1" w:styleId="Heading3Char">
    <w:name w:val="Heading 3 Char"/>
    <w:aliases w:val="Heading 3_Y Char"/>
    <w:basedOn w:val="DefaultParagraphFont"/>
    <w:link w:val="Heading3"/>
    <w:uiPriority w:val="9"/>
    <w:rsid w:val="00A3481B"/>
    <w:rPr>
      <w:rFonts w:ascii="Arial" w:eastAsia="Times New Roman" w:hAnsi="Arial"/>
      <w:b/>
      <w:bCs/>
      <w:snapToGrid w:val="0"/>
      <w:sz w:val="22"/>
      <w:szCs w:val="22"/>
    </w:rPr>
  </w:style>
  <w:style w:type="character" w:customStyle="1" w:styleId="Heading4Char">
    <w:name w:val="Heading 4 Char"/>
    <w:aliases w:val="Heading 4_Y Char"/>
    <w:basedOn w:val="DefaultParagraphFont"/>
    <w:link w:val="Heading4"/>
    <w:uiPriority w:val="9"/>
    <w:rsid w:val="00C16A79"/>
    <w:rPr>
      <w:rFonts w:ascii="Arial" w:eastAsia="Times New Roman" w:hAnsi="Arial"/>
      <w:b/>
      <w:sz w:val="22"/>
      <w:szCs w:val="28"/>
      <w:lang w:eastAsia="nb-NO"/>
    </w:rPr>
  </w:style>
  <w:style w:type="character" w:customStyle="1" w:styleId="Heading5Char">
    <w:name w:val="Heading 5 Char"/>
    <w:basedOn w:val="DefaultParagraphFont"/>
    <w:link w:val="Heading5"/>
    <w:uiPriority w:val="9"/>
    <w:rsid w:val="00CC4EBC"/>
    <w:rPr>
      <w:rFonts w:ascii="Arial" w:eastAsia="Times New Roman" w:hAnsi="Arial"/>
      <w:b/>
      <w:bCs/>
      <w:iCs/>
      <w:sz w:val="22"/>
      <w:szCs w:val="26"/>
      <w:lang w:eastAsia="nb-NO"/>
    </w:rPr>
  </w:style>
  <w:style w:type="paragraph" w:styleId="TOC1">
    <w:name w:val="toc 1"/>
    <w:basedOn w:val="Normal"/>
    <w:next w:val="Normal"/>
    <w:autoRedefine/>
    <w:uiPriority w:val="39"/>
    <w:rsid w:val="00CC4EBC"/>
    <w:pPr>
      <w:tabs>
        <w:tab w:val="left" w:pos="1304"/>
        <w:tab w:val="right" w:leader="dot" w:pos="9639"/>
      </w:tabs>
    </w:pPr>
    <w:rPr>
      <w:rFonts w:eastAsia="Times New Roman"/>
      <w:b/>
      <w:bCs/>
      <w:sz w:val="22"/>
      <w:szCs w:val="24"/>
    </w:rPr>
  </w:style>
  <w:style w:type="paragraph" w:styleId="TOC2">
    <w:name w:val="toc 2"/>
    <w:basedOn w:val="TOC1"/>
    <w:next w:val="Normal"/>
    <w:autoRedefine/>
    <w:uiPriority w:val="39"/>
    <w:rsid w:val="008E552E"/>
    <w:pPr>
      <w:tabs>
        <w:tab w:val="clear" w:pos="1304"/>
        <w:tab w:val="left" w:pos="1276"/>
        <w:tab w:val="left" w:pos="2409"/>
      </w:tabs>
      <w:ind w:left="2410" w:hanging="2410"/>
    </w:pPr>
    <w:rPr>
      <w:b w:val="0"/>
    </w:rPr>
  </w:style>
  <w:style w:type="paragraph" w:styleId="TOC3">
    <w:name w:val="toc 3"/>
    <w:basedOn w:val="TOC2"/>
    <w:next w:val="Normal"/>
    <w:autoRedefine/>
    <w:uiPriority w:val="39"/>
    <w:rsid w:val="009B74A1"/>
  </w:style>
  <w:style w:type="character" w:styleId="Hyperlink">
    <w:name w:val="Hyperlink"/>
    <w:basedOn w:val="DefaultParagraphFont"/>
    <w:uiPriority w:val="99"/>
    <w:rsid w:val="00CC4EB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C4EBC"/>
    <w:pPr>
      <w:keepLines/>
      <w:ind w:left="1264" w:hanging="1264"/>
      <w:outlineLvl w:val="9"/>
    </w:pPr>
    <w:rPr>
      <w:rFonts w:eastAsiaTheme="majorEastAsia" w:cstheme="majorBidi"/>
      <w:snapToGrid/>
      <w:szCs w:val="2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B6B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6B6E"/>
    <w:pPr>
      <w:spacing w:after="200"/>
    </w:pPr>
    <w:rPr>
      <w:rFonts w:asciiTheme="minorHAnsi" w:eastAsiaTheme="minorEastAsia" w:hAnsiTheme="minorHAnsi" w:cstheme="minorBidi"/>
      <w:szCs w:val="25"/>
      <w:lang w:val="en-US" w:bidi="th-TH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6B6E"/>
    <w:rPr>
      <w:rFonts w:asciiTheme="minorHAnsi" w:eastAsiaTheme="minorEastAsia" w:hAnsiTheme="minorHAnsi" w:cstheme="minorBidi"/>
      <w:szCs w:val="25"/>
      <w:lang w:val="en-US" w:bidi="th-TH"/>
    </w:rPr>
  </w:style>
  <w:style w:type="paragraph" w:customStyle="1" w:styleId="TopicArial12B">
    <w:name w:val="Topic Arial 12 B"/>
    <w:basedOn w:val="Normal"/>
    <w:link w:val="TopicArial12BChar"/>
    <w:qFormat/>
    <w:rsid w:val="00544A52"/>
    <w:pPr>
      <w:autoSpaceDE w:val="0"/>
      <w:autoSpaceDN w:val="0"/>
      <w:adjustRightInd w:val="0"/>
    </w:pPr>
    <w:rPr>
      <w:rFonts w:eastAsiaTheme="minorEastAsia" w:cs="Arial"/>
      <w:b/>
      <w:bCs/>
      <w:color w:val="000000"/>
      <w:sz w:val="24"/>
      <w:szCs w:val="24"/>
      <w:lang w:val="en-US" w:bidi="th-TH"/>
    </w:rPr>
  </w:style>
  <w:style w:type="character" w:customStyle="1" w:styleId="TopicArial12BChar">
    <w:name w:val="Topic Arial 12 B Char"/>
    <w:basedOn w:val="DefaultParagraphFont"/>
    <w:link w:val="TopicArial12B"/>
    <w:rsid w:val="00544A52"/>
    <w:rPr>
      <w:rFonts w:ascii="Arial" w:eastAsiaTheme="minorEastAsia" w:hAnsi="Arial" w:cs="Arial"/>
      <w:b/>
      <w:bCs/>
      <w:color w:val="000000"/>
      <w:sz w:val="24"/>
      <w:szCs w:val="24"/>
      <w:lang w:val="en-US" w:bidi="th-TH"/>
    </w:rPr>
  </w:style>
  <w:style w:type="character" w:customStyle="1" w:styleId="A0">
    <w:name w:val="A0"/>
    <w:uiPriority w:val="99"/>
    <w:rsid w:val="00544A52"/>
    <w:rPr>
      <w:rFonts w:cs="Foundry Sans Demi"/>
      <w:b/>
      <w:bCs/>
      <w:color w:val="000000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DD5C20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8"/>
      <w:lang w:val="en-US" w:bidi="th-TH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DD5C20"/>
    <w:rPr>
      <w:rFonts w:asciiTheme="minorHAnsi" w:eastAsiaTheme="minorEastAsia" w:hAnsiTheme="minorHAnsi" w:cstheme="minorBidi"/>
      <w:sz w:val="22"/>
      <w:szCs w:val="28"/>
      <w:lang w:val="en-US" w:bidi="th-TH"/>
    </w:rPr>
  </w:style>
  <w:style w:type="paragraph" w:customStyle="1" w:styleId="Numberedparagraph">
    <w:name w:val="Numbered paragraph"/>
    <w:basedOn w:val="Heading3"/>
    <w:link w:val="NumberedparagraphChar"/>
    <w:rsid w:val="00197C32"/>
    <w:pPr>
      <w:numPr>
        <w:ilvl w:val="0"/>
        <w:numId w:val="17"/>
      </w:numPr>
    </w:pPr>
    <w:rPr>
      <w:b w:val="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55F7"/>
    <w:rPr>
      <w:color w:val="808080"/>
      <w:shd w:val="clear" w:color="auto" w:fill="E6E6E6"/>
    </w:rPr>
  </w:style>
  <w:style w:type="character" w:customStyle="1" w:styleId="NumberedparagraphChar">
    <w:name w:val="Numbered paragraph Char"/>
    <w:basedOn w:val="Heading3Char"/>
    <w:link w:val="Numberedparagraph"/>
    <w:rsid w:val="00197C32"/>
    <w:rPr>
      <w:rFonts w:ascii="Arial" w:eastAsia="Times New Roman" w:hAnsi="Arial"/>
      <w:b w:val="0"/>
      <w:bCs/>
      <w:snapToGrid w:val="0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E169A4"/>
    <w:rPr>
      <w:color w:val="800080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F83F8A"/>
    <w:rPr>
      <w:rFonts w:ascii="Arial" w:eastAsia="Times New Roman" w:hAnsi="Arial"/>
      <w:b/>
      <w:sz w:val="22"/>
      <w:lang w:val="en-US" w:eastAsia="ar-SA"/>
    </w:rPr>
  </w:style>
  <w:style w:type="character" w:customStyle="1" w:styleId="Heading7Char">
    <w:name w:val="Heading 7 Char"/>
    <w:basedOn w:val="DefaultParagraphFont"/>
    <w:link w:val="Heading7"/>
    <w:uiPriority w:val="9"/>
    <w:rsid w:val="00F83F8A"/>
    <w:rPr>
      <w:rFonts w:ascii="Arial" w:eastAsia="Times New Roman" w:hAnsi="Arial"/>
      <w:b/>
      <w:sz w:val="24"/>
      <w:lang w:val="en-US" w:eastAsia="ar-SA"/>
    </w:rPr>
  </w:style>
  <w:style w:type="character" w:customStyle="1" w:styleId="WW8Num2z0">
    <w:name w:val="WW8Num2z0"/>
    <w:rsid w:val="00F83F8A"/>
    <w:rPr>
      <w:rFonts w:ascii="Symbol" w:hAnsi="Symbol"/>
    </w:rPr>
  </w:style>
  <w:style w:type="character" w:customStyle="1" w:styleId="WW8Num5z0">
    <w:name w:val="WW8Num5z0"/>
    <w:rsid w:val="00F83F8A"/>
    <w:rPr>
      <w:b/>
      <w:i w:val="0"/>
    </w:rPr>
  </w:style>
  <w:style w:type="character" w:customStyle="1" w:styleId="Absatz-Standardschriftart">
    <w:name w:val="Absatz-Standardschriftart"/>
    <w:rsid w:val="00F83F8A"/>
  </w:style>
  <w:style w:type="character" w:customStyle="1" w:styleId="WW-Absatz-Standardschriftart">
    <w:name w:val="WW-Absatz-Standardschriftart"/>
    <w:rsid w:val="00F83F8A"/>
  </w:style>
  <w:style w:type="character" w:customStyle="1" w:styleId="WW8Num3z0">
    <w:name w:val="WW8Num3z0"/>
    <w:rsid w:val="00F83F8A"/>
    <w:rPr>
      <w:rFonts w:ascii="Symbol" w:hAnsi="Symbol"/>
    </w:rPr>
  </w:style>
  <w:style w:type="character" w:customStyle="1" w:styleId="WW8Num8z0">
    <w:name w:val="WW8Num8z0"/>
    <w:rsid w:val="00F83F8A"/>
    <w:rPr>
      <w:rFonts w:ascii="Wingdings" w:hAnsi="Wingdings"/>
    </w:rPr>
  </w:style>
  <w:style w:type="character" w:customStyle="1" w:styleId="WW8Num13z0">
    <w:name w:val="WW8Num13z0"/>
    <w:rsid w:val="00F83F8A"/>
    <w:rPr>
      <w:rFonts w:ascii="Wingdings" w:hAnsi="Wingdings"/>
    </w:rPr>
  </w:style>
  <w:style w:type="character" w:customStyle="1" w:styleId="WW8Num13z1">
    <w:name w:val="WW8Num13z1"/>
    <w:rsid w:val="00F83F8A"/>
    <w:rPr>
      <w:rFonts w:ascii="Courier New" w:hAnsi="Courier New"/>
    </w:rPr>
  </w:style>
  <w:style w:type="character" w:customStyle="1" w:styleId="WW8Num13z3">
    <w:name w:val="WW8Num13z3"/>
    <w:rsid w:val="00F83F8A"/>
    <w:rPr>
      <w:rFonts w:ascii="Symbol" w:hAnsi="Symbol"/>
    </w:rPr>
  </w:style>
  <w:style w:type="character" w:customStyle="1" w:styleId="WW8Num15z0">
    <w:name w:val="WW8Num15z0"/>
    <w:rsid w:val="00F83F8A"/>
    <w:rPr>
      <w:rFonts w:ascii="Wingdings" w:hAnsi="Wingdings"/>
    </w:rPr>
  </w:style>
  <w:style w:type="character" w:customStyle="1" w:styleId="WW8Num17z0">
    <w:name w:val="WW8Num17z0"/>
    <w:rsid w:val="00F83F8A"/>
    <w:rPr>
      <w:rFonts w:ascii="Symbol" w:hAnsi="Symbol"/>
    </w:rPr>
  </w:style>
  <w:style w:type="character" w:customStyle="1" w:styleId="WW8Num18z0">
    <w:name w:val="WW8Num18z0"/>
    <w:rsid w:val="00F83F8A"/>
    <w:rPr>
      <w:rFonts w:ascii="Symbol" w:hAnsi="Symbol"/>
    </w:rPr>
  </w:style>
  <w:style w:type="character" w:customStyle="1" w:styleId="WW8Num19z0">
    <w:name w:val="WW8Num19z0"/>
    <w:rsid w:val="00F83F8A"/>
    <w:rPr>
      <w:rFonts w:ascii="Symbol" w:hAnsi="Symbol"/>
    </w:rPr>
  </w:style>
  <w:style w:type="character" w:customStyle="1" w:styleId="WW8Num23z0">
    <w:name w:val="WW8Num23z0"/>
    <w:rsid w:val="00F83F8A"/>
    <w:rPr>
      <w:rFonts w:ascii="Symbol" w:hAnsi="Symbol"/>
    </w:rPr>
  </w:style>
  <w:style w:type="character" w:customStyle="1" w:styleId="WW8Num24z0">
    <w:name w:val="WW8Num24z0"/>
    <w:rsid w:val="00F83F8A"/>
    <w:rPr>
      <w:rFonts w:ascii="Symbol" w:hAnsi="Symbol"/>
    </w:rPr>
  </w:style>
  <w:style w:type="character" w:customStyle="1" w:styleId="WW8Num25z0">
    <w:name w:val="WW8Num25z0"/>
    <w:rsid w:val="00F83F8A"/>
    <w:rPr>
      <w:rFonts w:ascii="Symbol" w:hAnsi="Symbol"/>
    </w:rPr>
  </w:style>
  <w:style w:type="character" w:customStyle="1" w:styleId="WW8Num28z0">
    <w:name w:val="WW8Num28z0"/>
    <w:rsid w:val="00F83F8A"/>
    <w:rPr>
      <w:rFonts w:ascii="Symbol" w:hAnsi="Symbol"/>
    </w:rPr>
  </w:style>
  <w:style w:type="character" w:customStyle="1" w:styleId="WW8Num33z0">
    <w:name w:val="WW8Num33z0"/>
    <w:rsid w:val="00F83F8A"/>
    <w:rPr>
      <w:b/>
    </w:rPr>
  </w:style>
  <w:style w:type="character" w:customStyle="1" w:styleId="WW8Num34z0">
    <w:name w:val="WW8Num34z0"/>
    <w:rsid w:val="00F83F8A"/>
    <w:rPr>
      <w:rFonts w:ascii="Symbol" w:hAnsi="Symbol"/>
    </w:rPr>
  </w:style>
  <w:style w:type="character" w:customStyle="1" w:styleId="WW8Num35z0">
    <w:name w:val="WW8Num35z0"/>
    <w:rsid w:val="00F83F8A"/>
    <w:rPr>
      <w:rFonts w:ascii="Symbol" w:hAnsi="Symbol"/>
    </w:rPr>
  </w:style>
  <w:style w:type="character" w:customStyle="1" w:styleId="WW8Num36z0">
    <w:name w:val="WW8Num36z0"/>
    <w:rsid w:val="00F83F8A"/>
    <w:rPr>
      <w:rFonts w:ascii="Symbol" w:hAnsi="Symbol"/>
    </w:rPr>
  </w:style>
  <w:style w:type="character" w:customStyle="1" w:styleId="WW8Num37z0">
    <w:name w:val="WW8Num37z0"/>
    <w:rsid w:val="00F83F8A"/>
    <w:rPr>
      <w:rFonts w:ascii="Symbol" w:hAnsi="Symbol"/>
    </w:rPr>
  </w:style>
  <w:style w:type="character" w:customStyle="1" w:styleId="WW8Num40z0">
    <w:name w:val="WW8Num40z0"/>
    <w:rsid w:val="00F83F8A"/>
    <w:rPr>
      <w:rFonts w:ascii="Wingdings" w:hAnsi="Wingdings"/>
    </w:rPr>
  </w:style>
  <w:style w:type="character" w:customStyle="1" w:styleId="WW8Num42z0">
    <w:name w:val="WW8Num42z0"/>
    <w:rsid w:val="00F83F8A"/>
    <w:rPr>
      <w:rFonts w:ascii="Symbol" w:hAnsi="Symbol"/>
    </w:rPr>
  </w:style>
  <w:style w:type="paragraph" w:customStyle="1" w:styleId="Heading">
    <w:name w:val="Heading"/>
    <w:basedOn w:val="Normal"/>
    <w:next w:val="BodyText"/>
    <w:rsid w:val="00F83F8A"/>
    <w:pPr>
      <w:keepNext/>
      <w:suppressAutoHyphens/>
      <w:spacing w:before="240" w:after="120"/>
    </w:pPr>
    <w:rPr>
      <w:rFonts w:eastAsia="MS Mincho" w:cs="Tahoma"/>
      <w:sz w:val="28"/>
      <w:szCs w:val="28"/>
      <w:lang w:val="en-US" w:eastAsia="ar-SA"/>
    </w:rPr>
  </w:style>
  <w:style w:type="paragraph" w:styleId="BodyText">
    <w:name w:val="Body Text"/>
    <w:basedOn w:val="Normal"/>
    <w:link w:val="BodyTextChar"/>
    <w:semiHidden/>
    <w:rsid w:val="00F83F8A"/>
    <w:pPr>
      <w:widowControl w:val="0"/>
      <w:suppressAutoHyphens/>
    </w:pPr>
    <w:rPr>
      <w:rFonts w:ascii="Times New Roman" w:eastAsia="Times New Roman" w:hAnsi="Times New Roman"/>
      <w:sz w:val="24"/>
      <w:lang w:val="en-US" w:eastAsia="ar-SA"/>
    </w:rPr>
  </w:style>
  <w:style w:type="character" w:customStyle="1" w:styleId="BodyTextChar">
    <w:name w:val="Body Text Char"/>
    <w:basedOn w:val="DefaultParagraphFont"/>
    <w:link w:val="BodyText"/>
    <w:semiHidden/>
    <w:rsid w:val="00F83F8A"/>
    <w:rPr>
      <w:rFonts w:ascii="Times New Roman" w:eastAsia="Times New Roman" w:hAnsi="Times New Roman"/>
      <w:sz w:val="24"/>
      <w:lang w:val="en-US" w:eastAsia="ar-SA"/>
    </w:rPr>
  </w:style>
  <w:style w:type="paragraph" w:styleId="List">
    <w:name w:val="List"/>
    <w:basedOn w:val="BodyText"/>
    <w:semiHidden/>
    <w:rsid w:val="00F83F8A"/>
    <w:rPr>
      <w:rFonts w:cs="Tahoma"/>
    </w:rPr>
  </w:style>
  <w:style w:type="paragraph" w:styleId="Caption">
    <w:name w:val="caption"/>
    <w:basedOn w:val="Normal"/>
    <w:uiPriority w:val="35"/>
    <w:qFormat/>
    <w:rsid w:val="00F83F8A"/>
    <w:pPr>
      <w:suppressLineNumbers/>
      <w:suppressAutoHyphens/>
      <w:spacing w:before="120" w:after="120"/>
    </w:pPr>
    <w:rPr>
      <w:rFonts w:ascii="Times New Roman" w:eastAsia="Times New Roman" w:hAnsi="Times New Roman" w:cs="Tahoma"/>
      <w:i/>
      <w:iCs/>
      <w:sz w:val="24"/>
      <w:szCs w:val="24"/>
      <w:lang w:val="en-US" w:eastAsia="ar-SA"/>
    </w:rPr>
  </w:style>
  <w:style w:type="paragraph" w:customStyle="1" w:styleId="Index">
    <w:name w:val="Index"/>
    <w:basedOn w:val="Normal"/>
    <w:rsid w:val="00F83F8A"/>
    <w:pPr>
      <w:suppressLineNumbers/>
      <w:suppressAutoHyphens/>
    </w:pPr>
    <w:rPr>
      <w:rFonts w:ascii="Times New Roman" w:eastAsia="Times New Roman" w:hAnsi="Times New Roman" w:cs="Tahoma"/>
      <w:lang w:val="en-US" w:eastAsia="ar-SA"/>
    </w:rPr>
  </w:style>
  <w:style w:type="paragraph" w:styleId="BodyText2">
    <w:name w:val="Body Text 2"/>
    <w:basedOn w:val="Normal"/>
    <w:link w:val="BodyText2Char"/>
    <w:rsid w:val="00F83F8A"/>
    <w:pPr>
      <w:widowControl w:val="0"/>
      <w:suppressAutoHyphens/>
      <w:spacing w:line="360" w:lineRule="auto"/>
      <w:jc w:val="both"/>
    </w:pPr>
    <w:rPr>
      <w:rFonts w:eastAsia="Times New Roman"/>
      <w:sz w:val="22"/>
      <w:lang w:val="en-US" w:eastAsia="ar-SA"/>
    </w:rPr>
  </w:style>
  <w:style w:type="character" w:customStyle="1" w:styleId="BodyText2Char">
    <w:name w:val="Body Text 2 Char"/>
    <w:basedOn w:val="DefaultParagraphFont"/>
    <w:link w:val="BodyText2"/>
    <w:rsid w:val="00F83F8A"/>
    <w:rPr>
      <w:rFonts w:ascii="Arial" w:eastAsia="Times New Roman" w:hAnsi="Arial"/>
      <w:sz w:val="22"/>
      <w:lang w:val="en-US" w:eastAsia="ar-SA"/>
    </w:rPr>
  </w:style>
  <w:style w:type="paragraph" w:styleId="BodyText3">
    <w:name w:val="Body Text 3"/>
    <w:basedOn w:val="Normal"/>
    <w:link w:val="BodyText3Char"/>
    <w:rsid w:val="00F83F8A"/>
    <w:pPr>
      <w:widowControl w:val="0"/>
      <w:suppressAutoHyphens/>
      <w:spacing w:line="360" w:lineRule="auto"/>
      <w:jc w:val="center"/>
    </w:pPr>
    <w:rPr>
      <w:rFonts w:eastAsia="Times New Roman"/>
      <w:b/>
      <w:sz w:val="24"/>
      <w:lang w:val="en-US" w:eastAsia="ar-SA"/>
    </w:rPr>
  </w:style>
  <w:style w:type="character" w:customStyle="1" w:styleId="BodyText3Char">
    <w:name w:val="Body Text 3 Char"/>
    <w:basedOn w:val="DefaultParagraphFont"/>
    <w:link w:val="BodyText3"/>
    <w:rsid w:val="00F83F8A"/>
    <w:rPr>
      <w:rFonts w:ascii="Arial" w:eastAsia="Times New Roman" w:hAnsi="Arial"/>
      <w:b/>
      <w:sz w:val="24"/>
      <w:lang w:val="en-US" w:eastAsia="ar-SA"/>
    </w:rPr>
  </w:style>
  <w:style w:type="paragraph" w:customStyle="1" w:styleId="TableContents">
    <w:name w:val="Table Contents"/>
    <w:basedOn w:val="Normal"/>
    <w:rsid w:val="00F83F8A"/>
    <w:pPr>
      <w:suppressLineNumbers/>
      <w:suppressAutoHyphens/>
    </w:pPr>
    <w:rPr>
      <w:rFonts w:ascii="Times New Roman" w:eastAsia="Times New Roman" w:hAnsi="Times New Roman"/>
      <w:lang w:val="en-US" w:eastAsia="ar-SA"/>
    </w:rPr>
  </w:style>
  <w:style w:type="paragraph" w:customStyle="1" w:styleId="TableHeading">
    <w:name w:val="Table Heading"/>
    <w:basedOn w:val="TableContents"/>
    <w:rsid w:val="00F83F8A"/>
    <w:pPr>
      <w:jc w:val="center"/>
    </w:pPr>
    <w:rPr>
      <w:b/>
      <w:bCs/>
    </w:rPr>
  </w:style>
  <w:style w:type="paragraph" w:customStyle="1" w:styleId="Framecontents">
    <w:name w:val="Frame contents"/>
    <w:basedOn w:val="BodyText"/>
    <w:rsid w:val="00F83F8A"/>
  </w:style>
  <w:style w:type="character" w:customStyle="1" w:styleId="Heading8Char">
    <w:name w:val="Heading 8 Char"/>
    <w:basedOn w:val="DefaultParagraphFont"/>
    <w:link w:val="Heading8"/>
    <w:uiPriority w:val="9"/>
    <w:semiHidden/>
    <w:rsid w:val="00961C1E"/>
    <w:rPr>
      <w:rFonts w:asciiTheme="majorHAnsi" w:eastAsiaTheme="majorEastAsia" w:hAnsiTheme="majorHAnsi" w:cstheme="majorBidi"/>
      <w:b/>
      <w:bCs/>
      <w:caps/>
      <w:color w:val="7F7F7F" w:themeColor="text1" w:themeTint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C1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</w:rPr>
  </w:style>
  <w:style w:type="paragraph" w:styleId="Title">
    <w:name w:val="Title"/>
    <w:basedOn w:val="Normal"/>
    <w:next w:val="Normal"/>
    <w:link w:val="TitleChar"/>
    <w:uiPriority w:val="10"/>
    <w:qFormat/>
    <w:rsid w:val="00961C1E"/>
    <w:pPr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61C1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C1E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C1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961C1E"/>
    <w:rPr>
      <w:b/>
      <w:bCs/>
    </w:rPr>
  </w:style>
  <w:style w:type="character" w:styleId="Emphasis">
    <w:name w:val="Emphasis"/>
    <w:basedOn w:val="DefaultParagraphFont"/>
    <w:uiPriority w:val="20"/>
    <w:qFormat/>
    <w:rsid w:val="00961C1E"/>
    <w:rPr>
      <w:i/>
      <w:iCs/>
    </w:rPr>
  </w:style>
  <w:style w:type="paragraph" w:styleId="NoSpacing">
    <w:name w:val="No Spacing"/>
    <w:uiPriority w:val="1"/>
    <w:qFormat/>
    <w:rsid w:val="00961C1E"/>
    <w:rPr>
      <w:rFonts w:asciiTheme="minorHAnsi" w:eastAsiaTheme="minorEastAsia" w:hAnsiTheme="minorHAnsi" w:cstheme="minorBidi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961C1E"/>
    <w:pPr>
      <w:spacing w:before="160" w:after="160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961C1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C1E"/>
    <w:pPr>
      <w:spacing w:before="280" w:after="280"/>
      <w:ind w:left="1080" w:right="1080"/>
      <w:jc w:val="center"/>
    </w:pPr>
    <w:rPr>
      <w:rFonts w:asciiTheme="minorHAnsi" w:eastAsiaTheme="minorEastAsia" w:hAnsiTheme="minorHAnsi" w:cstheme="minorBidi"/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C1E"/>
    <w:rPr>
      <w:rFonts w:asciiTheme="minorHAnsi" w:eastAsiaTheme="minorEastAsia" w:hAnsiTheme="minorHAnsi" w:cstheme="minorBidi"/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61C1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61C1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61C1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61C1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961C1E"/>
    <w:rPr>
      <w:b/>
      <w:bCs/>
      <w:smallCaps/>
      <w:spacing w:val="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FD2DE02C85430BBB42B69BE6ED49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01D4D-B5D6-4580-8B7B-B66CDB1BD0F3}"/>
      </w:docPartPr>
      <w:docPartBody>
        <w:p w:rsidR="008F4207" w:rsidRDefault="008F4207">
          <w:pPr>
            <w:pStyle w:val="E3FD2DE02C85430BBB42B69BE6ED498F"/>
          </w:pPr>
          <w:r w:rsidRPr="00050F7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undry Sans Dem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4207"/>
    <w:rsid w:val="00043136"/>
    <w:rsid w:val="000917AD"/>
    <w:rsid w:val="000D32DE"/>
    <w:rsid w:val="00126504"/>
    <w:rsid w:val="001E2B2B"/>
    <w:rsid w:val="00393FAB"/>
    <w:rsid w:val="004B2CDF"/>
    <w:rsid w:val="004C1707"/>
    <w:rsid w:val="00583596"/>
    <w:rsid w:val="006971B8"/>
    <w:rsid w:val="0071494C"/>
    <w:rsid w:val="007D0EDC"/>
    <w:rsid w:val="007E3DCC"/>
    <w:rsid w:val="00821656"/>
    <w:rsid w:val="0082294D"/>
    <w:rsid w:val="008879EF"/>
    <w:rsid w:val="008F0083"/>
    <w:rsid w:val="008F4207"/>
    <w:rsid w:val="00A07D06"/>
    <w:rsid w:val="00B1046B"/>
    <w:rsid w:val="00BC77D4"/>
    <w:rsid w:val="00C95656"/>
    <w:rsid w:val="00C966DF"/>
    <w:rsid w:val="00CA572E"/>
    <w:rsid w:val="00CE562D"/>
    <w:rsid w:val="00D56263"/>
    <w:rsid w:val="00E51A2B"/>
    <w:rsid w:val="00E65B6D"/>
    <w:rsid w:val="00F640A2"/>
    <w:rsid w:val="00F9298D"/>
    <w:rsid w:val="00FF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32DE"/>
    <w:rPr>
      <w:color w:val="808080"/>
    </w:rPr>
  </w:style>
  <w:style w:type="paragraph" w:customStyle="1" w:styleId="E3FD2DE02C85430BBB42B69BE6ED498F">
    <w:name w:val="E3FD2DE02C85430BBB42B69BE6ED49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7BF2A2B44F9543A909D14C0105DAB6" ma:contentTypeVersion="13" ma:contentTypeDescription="Create a new document." ma:contentTypeScope="" ma:versionID="caee0fe008a8e38411e7c862e3bf9fdf">
  <xsd:schema xmlns:xsd="http://www.w3.org/2001/XMLSchema" xmlns:xs="http://www.w3.org/2001/XMLSchema" xmlns:p="http://schemas.microsoft.com/office/2006/metadata/properties" xmlns:ns3="f4102f2f-fd94-4fc7-b1b2-2f5efa9d54d1" xmlns:ns4="b9e47de5-f7bf-430b-bf2f-c72c8da129e5" targetNamespace="http://schemas.microsoft.com/office/2006/metadata/properties" ma:root="true" ma:fieldsID="d7289389749f2fd4df5c965940753ab5" ns3:_="" ns4:_="">
    <xsd:import namespace="f4102f2f-fd94-4fc7-b1b2-2f5efa9d54d1"/>
    <xsd:import namespace="b9e47de5-f7bf-430b-bf2f-c72c8da129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02f2f-fd94-4fc7-b1b2-2f5efa9d54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47de5-f7bf-430b-bf2f-c72c8da129e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 xmlns="394ed8b9-e7ed-4b31-94f1-4960fcc17a1d">2019-09-19T18:30:00+00:00</Approved>
    <SDOCSVerifiedDate xmlns="de61e7c7-8e97-4464-b929-b5a1c86ee5cb" xsi:nil="true"/>
    <l45847b67a134e4a87db9037747dc84f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Babrala</TermName>
          <TermId xmlns="http://schemas.microsoft.com/office/infopath/2007/PartnerControls">684dc61a-b2a7-4c2e-947a-268572e5f781</TermId>
        </TermInfo>
      </Terms>
    </l45847b67a134e4a87db9037747dc84f>
    <VerifiedBy xmlns="ef6f3ae6-21f7-442b-8cbd-e7de8225ec52">
      <UserInfo>
        <DisplayName>i:0#.w|ad\a928555</DisplayName>
        <AccountId>7144</AccountId>
        <AccountType/>
      </UserInfo>
    </VerifiedBy>
    <e09cb138fc0f497bb56389e034ed12c0 xmlns="2961116f-2373-4ea1-948c-4f49dc3433b2">
      <Terms xmlns="http://schemas.microsoft.com/office/infopath/2007/PartnerControls"/>
    </e09cb138fc0f497bb56389e034ed12c0>
    <Verified xmlns="87369ed8-7398-499d-83ae-9d42e0d3e3dd">2019-09-12T18:30:00+00:00</Verified>
    <SDOCSDocumentType xmlns="540b7ce4-8409-4b5a-805f-42f28534b75b" xsi:nil="true"/>
    <SDOCSDocumentOwner xmlns="3d4fd783-a680-4523-bbb7-d6dbf41ea0da" xsi:nil="true"/>
    <a5cdc0369a234aa08bf5ccf7ac490442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Procedure</TermName>
          <TermId xmlns="http://schemas.microsoft.com/office/infopath/2007/PartnerControls">62b4f78e-aa68-4fd1-81b8-9bdbd87a0de0</TermId>
        </TermInfo>
      </Terms>
    </a5cdc0369a234aa08bf5ccf7ac490442>
    <SDOCSVersion xmlns="70d8b52d-721e-4460-8312-1b71d49660ac" xsi:nil="true"/>
    <n566aa1c09b948d8b11dba67b383f70a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Occupational Health ＆ Safety</TermName>
          <TermId xmlns="http://schemas.microsoft.com/office/infopath/2007/PartnerControls">39bf0f09-19cc-4328-a8af-deadcebd8d16</TermId>
        </TermInfo>
      </Terms>
    </n566aa1c09b948d8b11dba67b383f70a>
    <Validated xmlns="c07ea462-aaa2-4230-8650-800586fd6e0c">2019-09-12T18:30:00+00:00</Validated>
    <SDOCSApprovedDate xmlns="f306b6fe-d227-476c-b9c6-f47a9051a6f9" xsi:nil="true"/>
    <SDOCSDocumentID xmlns="9d4b0a68-504a-49bc-b05c-9f04dbab8d64" xsi:nil="true"/>
    <SDOCSExternalRef xmlns="35825c6a-2009-425d-af8c-2cc1e7674892" xsi:nil="true"/>
    <DocumentOwner xmlns="009a2248-1bc5-4823-a4cc-a112fd46d800">
      <UserInfo>
        <DisplayName>Goutam Kumar Das</DisplayName>
        <AccountId>7144</AccountId>
        <AccountType/>
      </UserInfo>
    </DocumentOwner>
    <p86715aca52141abbbc72242a6908122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Babrala</TermName>
          <TermId xmlns="http://schemas.microsoft.com/office/infopath/2007/PartnerControls">684dc61a-b2a7-4c2e-947a-268572e5f781</TermId>
        </TermInfo>
      </Terms>
    </p86715aca52141abbbc72242a6908122>
    <o288efda00fc4076844e479a2058cd7f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</TermName>
          <TermId xmlns="http://schemas.microsoft.com/office/infopath/2007/PartnerControls">8d0bf247-e111-4539-9347-43011421bfa3</TermId>
        </TermInfo>
      </Terms>
    </o288efda00fc4076844e479a2058cd7f>
    <TaxKeywordTaxHTField xmlns="5e1cbacc-be7f-4c16-aa72-66cc69b59cd6">
      <Terms xmlns="http://schemas.microsoft.com/office/infopath/2007/PartnerControls">
        <TermInfo xmlns="http://schemas.microsoft.com/office/infopath/2007/PartnerControls">
          <TermName xmlns="http://schemas.microsoft.com/office/infopath/2007/PartnerControls">Service order</TermName>
          <TermId xmlns="http://schemas.microsoft.com/office/infopath/2007/PartnerControls">5e5f0dae-b631-4b8b-a840-9886f15636cd</TermId>
        </TermInfo>
        <TermInfo xmlns="http://schemas.microsoft.com/office/infopath/2007/PartnerControls">
          <TermName xmlns="http://schemas.microsoft.com/office/infopath/2007/PartnerControls">Servive supplier</TermName>
          <TermId xmlns="http://schemas.microsoft.com/office/infopath/2007/PartnerControls">524b71c4-2e44-4c3f-881c-ed7ddb0780ba</TermId>
        </TermInfo>
      </Terms>
    </TaxKeywordTaxHTField>
    <SDOCSLocation xmlns="a55516d6-f64e-4aab-b0c7-d69c048add4a" xsi:nil="true"/>
    <DocumentOfficer xmlns="88eb63a8-b495-4068-bc83-a212bb1828a2">
      <UserInfo>
        <DisplayName>Goutam Kumar Das</DisplayName>
        <AccountId>7144</AccountId>
        <AccountType/>
      </UserInfo>
    </DocumentOfficer>
    <TaxCatchAll xmlns="5e1cbacc-be7f-4c16-aa72-66cc69b59cd6">
      <Value>2786</Value>
      <Value>3064</Value>
      <Value>158</Value>
      <Value>45</Value>
      <Value>5</Value>
      <Value>2775</Value>
      <Value>3065</Value>
      <Value>1</Value>
    </TaxCatchAll>
    <of7bed9b6773446bbb8d11896e239967 xmlns="2961116f-2373-4ea1-948c-4f49dc3433b2">
      <Terms xmlns="http://schemas.microsoft.com/office/infopath/2007/PartnerControls"/>
    </of7bed9b6773446bbb8d11896e239967>
    <SDOCSDocumentApprover xmlns="435d2999-2170-4f0a-a707-1e4030f8d836" xsi:nil="true"/>
    <m6a006d3bc2e488b98d5a60be7da4a85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Babrala</TermName>
          <TermId xmlns="http://schemas.microsoft.com/office/infopath/2007/PartnerControls">7c2e46a8-bfd6-4f34-a1f3-732192569962</TermId>
        </TermInfo>
      </Terms>
    </m6a006d3bc2e488b98d5a60be7da4a85>
    <SDOCSOrganization xmlns="45eccc05-4b12-42bd-8d22-f8f14ef2160a" xsi:nil="true"/>
    <b03ec9c9fc15465d981edaaba1c2c808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English</TermName>
          <TermId xmlns="http://schemas.microsoft.com/office/infopath/2007/PartnerControls">eee7a28c-5923-42f2-b034-3177ae0fb077</TermId>
        </TermInfo>
      </Terms>
    </b03ec9c9fc15465d981edaaba1c2c808>
    <ApprovedBy xmlns="f55a5c64-ee7a-45c3-8a61-2a5fccd2fe9f">
      <UserInfo>
        <DisplayName>Pradeep Kumar Goel</DisplayName>
        <AccountId>13208</AccountId>
        <AccountType/>
      </UserInfo>
    </ApprovedBy>
    <SDOCSDocumentVerifiers xmlns="3cbe6de1-2635-416f-b54e-8793cf6c0a9e" xsi:nil="true"/>
    <SDOCSExtension1 xmlns="bb499cd1-5093-4028-a6b5-a285a249e975" xsi:nil="true"/>
    <VersionComments xmlns="92cd3523-8a7e-43d8-8db2-82bba2d9642c">Waiting for Owner</VersionComments>
    <SDOCSValidFor xmlns="47f55bf9-ddae-45d5-a4a7-ae8625f66081" xsi:nil="true"/>
    <SDOCSExtension2 xmlns="075ad2b7-e15c-4807-9557-5325c39d8fce" xsi:nil="true"/>
    <SDOCSDocumentOfficer xmlns="efde6133-c53c-4d9f-b09f-b30588276666" xsi:nil="true"/>
    <MailingList xmlns="d3423f4c-ca1b-406e-8999-0f2e1bacbbdc">
      <UserInfo>
        <DisplayName/>
        <AccountId xsi:nil="true"/>
        <AccountType/>
      </UserInfo>
    </MailingList>
    <DLCPolicyLabelClientValue xmlns="7bdac514-b306-4737-904b-77593a998f6c">{_UIVersionString}</DLCPolicyLabelClientValue>
    <DLCPolicyLabelLock xmlns="7bdac514-b306-4737-904b-77593a998f6c" xsi:nil="true"/>
    <DLCPolicyLabelValue xmlns="7bdac514-b306-4737-904b-77593a998f6c">0.5</DLCPolicyLabelValue>
    <NextReviewDate xmlns="9db00453-5af4-4cae-918b-d577b3e25147">2022-07-29T18:30:00+00:00</NextReviewDate>
    <_dlc_DocId xmlns="2961116f-2373-4ea1-948c-4f49dc3433b2">YMS0-782126253-31</_dlc_DocId>
    <_dlc_DocIdUrl xmlns="2961116f-2373-4ea1-948c-4f49dc3433b2">
      <Url>https://apps.yara.com/sites/yms/india/_layouts/15/DocIdRedir.aspx?ID=YMS0-782126253-31</Url>
      <Description>YMS0-782126253-31</Description>
    </_dlc_DocIdUrl>
  </documentManagement>
</p:properties>
</file>

<file path=customXml/itemProps1.xml><?xml version="1.0" encoding="utf-8"?>
<ds:datastoreItem xmlns:ds="http://schemas.openxmlformats.org/officeDocument/2006/customXml" ds:itemID="{19CE141C-1ADA-49BE-8974-59E1345CA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046F40-2AC2-40C5-80C1-D0DD0AE0F90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70256B-EAE4-4F29-94A2-1034182D54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102f2f-fd94-4fc7-b1b2-2f5efa9d54d1"/>
    <ds:schemaRef ds:uri="b9e47de5-f7bf-430b-bf2f-c72c8da129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441AB15-4A45-4C8C-B9BB-35ED04993C60}">
  <ds:schemaRefs>
    <ds:schemaRef ds:uri="http://schemas.microsoft.com/office/2006/metadata/properties"/>
    <ds:schemaRef ds:uri="http://schemas.microsoft.com/office/infopath/2007/PartnerControls"/>
    <ds:schemaRef ds:uri="394ed8b9-e7ed-4b31-94f1-4960fcc17a1d"/>
    <ds:schemaRef ds:uri="de61e7c7-8e97-4464-b929-b5a1c86ee5cb"/>
    <ds:schemaRef ds:uri="2961116f-2373-4ea1-948c-4f49dc3433b2"/>
    <ds:schemaRef ds:uri="ef6f3ae6-21f7-442b-8cbd-e7de8225ec52"/>
    <ds:schemaRef ds:uri="87369ed8-7398-499d-83ae-9d42e0d3e3dd"/>
    <ds:schemaRef ds:uri="540b7ce4-8409-4b5a-805f-42f28534b75b"/>
    <ds:schemaRef ds:uri="3d4fd783-a680-4523-bbb7-d6dbf41ea0da"/>
    <ds:schemaRef ds:uri="70d8b52d-721e-4460-8312-1b71d49660ac"/>
    <ds:schemaRef ds:uri="c07ea462-aaa2-4230-8650-800586fd6e0c"/>
    <ds:schemaRef ds:uri="f306b6fe-d227-476c-b9c6-f47a9051a6f9"/>
    <ds:schemaRef ds:uri="9d4b0a68-504a-49bc-b05c-9f04dbab8d64"/>
    <ds:schemaRef ds:uri="35825c6a-2009-425d-af8c-2cc1e7674892"/>
    <ds:schemaRef ds:uri="009a2248-1bc5-4823-a4cc-a112fd46d800"/>
    <ds:schemaRef ds:uri="5e1cbacc-be7f-4c16-aa72-66cc69b59cd6"/>
    <ds:schemaRef ds:uri="a55516d6-f64e-4aab-b0c7-d69c048add4a"/>
    <ds:schemaRef ds:uri="88eb63a8-b495-4068-bc83-a212bb1828a2"/>
    <ds:schemaRef ds:uri="435d2999-2170-4f0a-a707-1e4030f8d836"/>
    <ds:schemaRef ds:uri="45eccc05-4b12-42bd-8d22-f8f14ef2160a"/>
    <ds:schemaRef ds:uri="f55a5c64-ee7a-45c3-8a61-2a5fccd2fe9f"/>
    <ds:schemaRef ds:uri="3cbe6de1-2635-416f-b54e-8793cf6c0a9e"/>
    <ds:schemaRef ds:uri="bb499cd1-5093-4028-a6b5-a285a249e975"/>
    <ds:schemaRef ds:uri="92cd3523-8a7e-43d8-8db2-82bba2d9642c"/>
    <ds:schemaRef ds:uri="47f55bf9-ddae-45d5-a4a7-ae8625f66081"/>
    <ds:schemaRef ds:uri="075ad2b7-e15c-4807-9557-5325c39d8fce"/>
    <ds:schemaRef ds:uri="efde6133-c53c-4d9f-b09f-b30588276666"/>
    <ds:schemaRef ds:uri="d3423f4c-ca1b-406e-8999-0f2e1bacbbdc"/>
    <ds:schemaRef ds:uri="7bdac514-b306-4737-904b-77593a998f6c"/>
    <ds:schemaRef ds:uri="9db00453-5af4-4cae-918b-d577b3e25147"/>
  </ds:schemaRefs>
</ds:datastoreItem>
</file>

<file path=docMetadata/LabelInfo.xml><?xml version="1.0" encoding="utf-8"?>
<clbl:labelList xmlns:clbl="http://schemas.microsoft.com/office/2020/mipLabelMetadata">
  <clbl:label id="{40a6354e-6d04-4730-95c3-6ecb9619f301}" enabled="1" method="Privileged" siteId="{ef8a53ea-1a1c-4189-b792-c832dcaea56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3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YPR-BAB-QSP-GNF-03 QSP-720-00_Process Overview</vt:lpstr>
    </vt:vector>
  </TitlesOfParts>
  <Company>Yara International ASA</Company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YPR-IN-BAB-QSF-720-02-28_CHECKLIST FOR RT</dc:title>
  <dc:creator>Yara International ASA User</dc:creator>
  <cp:keywords>Servive supplier; Service order</cp:keywords>
  <cp:lastModifiedBy>Anup Kharwar</cp:lastModifiedBy>
  <cp:revision>150</cp:revision>
  <dcterms:created xsi:type="dcterms:W3CDTF">2020-04-02T06:47:00Z</dcterms:created>
  <dcterms:modified xsi:type="dcterms:W3CDTF">2025-12-13T07:13:00Z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0x010100057BF2A2B44F9543A909D14C0105DAB6</vt:lpwstr>
  </property>
  <property fmtid="{D5CDD505-2E9C-101B-9397-08002B2CF9AE}" pid="3" name="TaxKeyword">
    <vt:lpwstr>3065;#Service order|5e5f0dae-b631-4b8b-a840-9886f15636cd;#3064;#Servive supplier|524b71c4-2e44-4c3f-881c-ed7ddb0780ba</vt:lpwstr>
  </property>
  <property fmtid="{D5CDD505-2E9C-101B-9397-08002B2CF9AE}" pid="4" name="ExternalReferences">
    <vt:lpwstr/>
  </property>
  <property fmtid="{D5CDD505-2E9C-101B-9397-08002B2CF9AE}" pid="5" name="InformationClassification">
    <vt:lpwstr>1;#Internal|8d0bf247-e111-4539-9347-43011421bfa3</vt:lpwstr>
  </property>
  <property fmtid="{D5CDD505-2E9C-101B-9397-08002B2CF9AE}" pid="6" name="ValidForOrganization">
    <vt:lpwstr>2775;#Babrala|684dc61a-b2a7-4c2e-947a-268572e5f781</vt:lpwstr>
  </property>
  <property fmtid="{D5CDD505-2E9C-101B-9397-08002B2CF9AE}" pid="7" name="RelevantForJobFamily">
    <vt:lpwstr/>
  </property>
  <property fmtid="{D5CDD505-2E9C-101B-9397-08002B2CF9AE}" pid="8" name="RelevantForProcesses">
    <vt:lpwstr>158;#Occupational Health ＆ Safety|39bf0f09-19cc-4328-a8af-deadcebd8d16</vt:lpwstr>
  </property>
  <property fmtid="{D5CDD505-2E9C-101B-9397-08002B2CF9AE}" pid="9" name="QMSLanguage">
    <vt:lpwstr>5;#English|eee7a28c-5923-42f2-b034-3177ae0fb077</vt:lpwstr>
  </property>
  <property fmtid="{D5CDD505-2E9C-101B-9397-08002B2CF9AE}" pid="10" name="OwnedByOrganization">
    <vt:lpwstr>2775;#Babrala|684dc61a-b2a7-4c2e-947a-268572e5f781</vt:lpwstr>
  </property>
  <property fmtid="{D5CDD505-2E9C-101B-9397-08002B2CF9AE}" pid="11" name="QMSCategory">
    <vt:lpwstr/>
  </property>
  <property fmtid="{D5CDD505-2E9C-101B-9397-08002B2CF9AE}" pid="12" name="ValidForFacility">
    <vt:lpwstr>2786;#Babrala|7c2e46a8-bfd6-4f34-a1f3-732192569962</vt:lpwstr>
  </property>
  <property fmtid="{D5CDD505-2E9C-101B-9397-08002B2CF9AE}" pid="13" name="DocumentType">
    <vt:lpwstr>45;#Procedure|62b4f78e-aa68-4fd1-81b8-9bdbd87a0de0</vt:lpwstr>
  </property>
  <property fmtid="{D5CDD505-2E9C-101B-9397-08002B2CF9AE}" pid="14" name="_dlc_DocIdItemGuid">
    <vt:lpwstr>57a798b1-7152-47f8-b56c-9fe34a3a07b7</vt:lpwstr>
  </property>
  <property fmtid="{D5CDD505-2E9C-101B-9397-08002B2CF9AE}" pid="15" name="WorkflowChangePath">
    <vt:lpwstr>9554c233-72f3-4786-8bad-7e4f87633162,155;9554c233-72f3-4786-8bad-7e4f87633162,156;9554c233-72f3-4786-8bad-7e4f87633162,159;9554c233-72f3-4786-8bad-7e4f87633162,160;5d621852-9044-4fd4-8c9c-2aedb068e25e,6;</vt:lpwstr>
  </property>
</Properties>
</file>