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2828D" w14:textId="18520092" w:rsidR="00961C1E" w:rsidRPr="00E05E94" w:rsidRDefault="00884608" w:rsidP="00E05E94">
      <w:pPr>
        <w:pStyle w:val="ContentOutdentY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9ECF8A" wp14:editId="2F149ECB">
                <wp:simplePos x="0" y="0"/>
                <wp:positionH relativeFrom="column">
                  <wp:posOffset>4538980</wp:posOffset>
                </wp:positionH>
                <wp:positionV relativeFrom="paragraph">
                  <wp:posOffset>-1743710</wp:posOffset>
                </wp:positionV>
                <wp:extent cx="1819275" cy="295275"/>
                <wp:effectExtent l="19050" t="19050" r="28575" b="28575"/>
                <wp:wrapNone/>
                <wp:docPr id="925080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C8ACD4" w14:textId="29531BC2" w:rsidR="00884608" w:rsidRDefault="00884608">
                            <w:r w:rsidRPr="00884608">
                              <w:rPr>
                                <w:b/>
                                <w:bCs/>
                              </w:rPr>
                              <w:t>SR. NO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9ECF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7.4pt;margin-top:-137.3pt;width:143.25pt;height:23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QXrNAIAAH0EAAAOAAAAZHJzL2Uyb0RvYy54bWysVE1v2zAMvQ/YfxB0X5wEyZoYcYosRYYB&#10;QVsgHXqWZSk2JouapMTOfv0o2flYu9Owi0yK1CP5SHpx39aKHIV1FeiMjgZDSoTmUFR6n9HvL5tP&#10;M0qcZ7pgCrTI6Ek4er/8+GHRmFSMoQRVCEsQRLu0MRktvTdpkjheipq5ARih0SjB1syjavdJYVmD&#10;6LVKxsPh56QBWxgLXDiHtw+dkS4jvpSC+ycpnfBEZRRz8/G08czDmSwXLN1bZsqK92mwf8iiZpXG&#10;oBeoB+YZOdjqHVRdcQsOpB9wqBOQsuIi1oDVjIZvqtmVzIhYC5LjzIUm9/9g+eNxZ54t8e0XaLGB&#10;gZDGuNThZainlbYOX8yUoB0pPF1oE60nPDyajebjuyklHG3j+TTICJNcXxvr/FcBNQlCRi22JbLF&#10;jlvnO9ezSwjmQFXFplIqKmEUxFpZcmTYROVjjgj+h5fSpMHgsynGfgcRsC8AuWL8R5/fDQQCKo1J&#10;X4sPkm/ztmckh+KERFnoZsgZvqkQd8ucf2YWhwa5wUXwT3hIBZgN9BIlJdhff7sP/thLtFLS4BBm&#10;1P08MCsoUd80dnk+mkzC1EZlMr0bo2JvLfmtRR/qNSBFI1w5w6MY/L06i9JC/Yr7sgpR0cQ0x9gZ&#10;9Wdx7bvVwH3jYrWKTjinhvmt3hkeoAO5gc+X9pVZ0zfU4yg8wnlcWfqmr51veKlhdfAgq9j0QHDH&#10;as87zngcm34fwxLd6tHr+tdY/gYAAP//AwBQSwMEFAAGAAgAAAAhAE8XFA/iAAAADgEAAA8AAABk&#10;cnMvZG93bnJldi54bWxMj81OwzAQhO9IvIO1SNxaO6FqqxCnAsTPjYpC26sTu7GFvY5ipw1vj3OC&#10;486OZr4pN6Oz5Kz6YDxyyOYMiMLGS4Mth6/Pl9kaSIgCpbAeFYcfFWBTXV+VopD+gh/qvIstSSEY&#10;CsFBx9gVlIZGKyfC3HcK0+/keydiOvuWyl5cUrizNGdsSZ0wmBq06NSTVs33bnAc9m+P2h5PbqiP&#10;zwdLt9KMr++G89ub8eEeSFRj/DPDhJ/QoUpMtR9QBmI5rLJFQo8cZvlqsQQyWRjL7oDUk5avM6BV&#10;Sf/PqH4BAAD//wMAUEsBAi0AFAAGAAgAAAAhALaDOJL+AAAA4QEAABMAAAAAAAAAAAAAAAAAAAAA&#10;AFtDb250ZW50X1R5cGVzXS54bWxQSwECLQAUAAYACAAAACEAOP0h/9YAAACUAQAACwAAAAAAAAAA&#10;AAAAAAAvAQAAX3JlbHMvLnJlbHNQSwECLQAUAAYACAAAACEAxZkF6zQCAAB9BAAADgAAAAAAAAAA&#10;AAAAAAAuAgAAZHJzL2Uyb0RvYy54bWxQSwECLQAUAAYACAAAACEATxcUD+IAAAAOAQAADwAAAAAA&#10;AAAAAAAAAACOBAAAZHJzL2Rvd25yZXYueG1sUEsFBgAAAAAEAAQA8wAAAJ0FAAAAAA==&#10;" fillcolor="white [3201]" strokeweight="2.25pt">
                <v:textbox>
                  <w:txbxContent>
                    <w:p w14:paraId="5EC8ACD4" w14:textId="29531BC2" w:rsidR="00884608" w:rsidRDefault="00884608">
                      <w:r w:rsidRPr="00884608">
                        <w:rPr>
                          <w:b/>
                          <w:bCs/>
                        </w:rPr>
                        <w:t>SR. NO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sdt>
        <w:sdtPr>
          <w:alias w:val="Title"/>
          <w:id w:val="1640758581"/>
          <w:placeholder>
            <w:docPart w:val="E3FD2DE02C85430BBB42B69BE6ED498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D1351" w:rsidRPr="00E05E94">
            <w:t>YPR-</w:t>
          </w:r>
          <w:r w:rsidR="009E0711" w:rsidRPr="00E05E94">
            <w:t>IN-</w:t>
          </w:r>
          <w:r w:rsidR="00AD1351" w:rsidRPr="00E05E94">
            <w:t>BAB-QSF-620-</w:t>
          </w:r>
          <w:r w:rsidR="006D76BC">
            <w:t>03-3</w:t>
          </w:r>
          <w:r w:rsidR="00F93D32">
            <w:t>6</w:t>
          </w:r>
          <w:r w:rsidR="00AD1351" w:rsidRPr="00E05E94">
            <w:t xml:space="preserve"> </w:t>
          </w:r>
          <w:r w:rsidR="00D64F41">
            <w:t>C</w:t>
          </w:r>
          <w:r w:rsidR="00AD1351" w:rsidRPr="00E05E94">
            <w:t>heck</w:t>
          </w:r>
          <w:r w:rsidR="00D64F41">
            <w:t>list</w:t>
          </w:r>
          <w:r w:rsidR="00AD1351" w:rsidRPr="00E05E94">
            <w:t xml:space="preserve"> for </w:t>
          </w:r>
          <w:r w:rsidR="00D64F41">
            <w:t>Scaffolding erection</w:t>
          </w:r>
          <w:r w:rsidR="00F565CA">
            <w:t xml:space="preserve">, </w:t>
          </w:r>
          <w:r w:rsidR="00F319FE">
            <w:t xml:space="preserve">Scaffolding </w:t>
          </w:r>
          <w:r w:rsidR="00F565CA">
            <w:t>modification</w:t>
          </w:r>
          <w:r w:rsidR="00D64F41">
            <w:t xml:space="preserve"> &amp; </w:t>
          </w:r>
          <w:r w:rsidR="00F319FE">
            <w:t>S</w:t>
          </w:r>
          <w:r w:rsidR="00531C6F">
            <w:t xml:space="preserve">caffolding </w:t>
          </w:r>
          <w:r w:rsidR="00D64F41">
            <w:t>removal</w:t>
          </w:r>
        </w:sdtContent>
      </w:sdt>
    </w:p>
    <w:p w14:paraId="4A22E3EA" w14:textId="378E5F4D" w:rsidR="00245555" w:rsidRPr="005C10BD" w:rsidRDefault="00245555" w:rsidP="00E05E94">
      <w:pPr>
        <w:pStyle w:val="ContentOutdentY"/>
        <w:rPr>
          <w:lang w:eastAsia="nb-NO"/>
        </w:rPr>
      </w:pPr>
    </w:p>
    <w:tbl>
      <w:tblPr>
        <w:tblW w:w="10417" w:type="dxa"/>
        <w:tblInd w:w="-275" w:type="dxa"/>
        <w:tblLook w:val="04A0" w:firstRow="1" w:lastRow="0" w:firstColumn="1" w:lastColumn="0" w:noHBand="0" w:noVBand="1"/>
      </w:tblPr>
      <w:tblGrid>
        <w:gridCol w:w="814"/>
        <w:gridCol w:w="2081"/>
        <w:gridCol w:w="1267"/>
        <w:gridCol w:w="2172"/>
        <w:gridCol w:w="941"/>
        <w:gridCol w:w="3142"/>
      </w:tblGrid>
      <w:tr w:rsidR="00E26C67" w:rsidRPr="005C10BD" w14:paraId="3F41816A" w14:textId="77777777" w:rsidTr="00884608">
        <w:trPr>
          <w:trHeight w:val="40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15376" w14:textId="758215B7" w:rsidR="00E26C67" w:rsidRPr="005C10BD" w:rsidRDefault="00E26C67" w:rsidP="00984420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84420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Plant</w:t>
            </w:r>
            <w:r w:rsidRPr="005C10BD">
              <w:rPr>
                <w:rFonts w:eastAsia="Times New Roman" w:cs="Arial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F2DF6" w14:textId="05452841" w:rsidR="00E26C67" w:rsidRPr="005C10BD" w:rsidRDefault="00E26C67" w:rsidP="00CA0663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5C10BD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  <w:r>
              <w:rPr>
                <w:rFonts w:eastAsia="Times New Roman" w:cs="Arial"/>
                <w:sz w:val="16"/>
                <w:szCs w:val="16"/>
                <w:lang w:val="en-US"/>
              </w:rPr>
              <w:t xml:space="preserve">                                                                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EB8DC" w14:textId="1A881182" w:rsidR="00E26C67" w:rsidRPr="005C10BD" w:rsidRDefault="00E26C67" w:rsidP="00CA0663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22D6E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Area</w:t>
            </w: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/Section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BAF5A" w14:textId="712335AA" w:rsidR="00E26C67" w:rsidRPr="005C10BD" w:rsidRDefault="00E26C67" w:rsidP="00CA0663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2DD05" w14:textId="306BA251" w:rsidR="00E26C67" w:rsidRPr="002D327A" w:rsidRDefault="00E26C67" w:rsidP="00AD1351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Location:</w:t>
            </w: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FFAB3" w14:textId="5C2333CF" w:rsidR="00E26C67" w:rsidRPr="005C10BD" w:rsidRDefault="00E26C67" w:rsidP="00AD1351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5C10BD">
              <w:rPr>
                <w:rFonts w:eastAsia="Times New Roman" w:cs="Arial"/>
                <w:sz w:val="16"/>
                <w:szCs w:val="16"/>
                <w:lang w:val="en-US"/>
              </w:rPr>
              <w:t> </w:t>
            </w:r>
          </w:p>
        </w:tc>
      </w:tr>
      <w:tr w:rsidR="008933FF" w:rsidRPr="005C10BD" w14:paraId="26AECCD5" w14:textId="77777777" w:rsidTr="00884608">
        <w:trPr>
          <w:trHeight w:val="1011"/>
        </w:trPr>
        <w:tc>
          <w:tcPr>
            <w:tcW w:w="104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9A527E" w14:textId="5D3EAA02" w:rsidR="008933FF" w:rsidRDefault="008933FF" w:rsidP="008933FF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  <w:r w:rsidRPr="00984420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Job Description</w:t>
            </w:r>
            <w:r w:rsidRPr="005C10BD">
              <w:rPr>
                <w:rFonts w:eastAsia="Times New Roman" w:cs="Arial"/>
                <w:sz w:val="16"/>
                <w:szCs w:val="16"/>
                <w:lang w:val="en-US"/>
              </w:rPr>
              <w:t>:</w:t>
            </w:r>
          </w:p>
          <w:p w14:paraId="3B8D09FC" w14:textId="77777777" w:rsidR="008933FF" w:rsidRDefault="008933FF" w:rsidP="008933FF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  <w:p w14:paraId="1650971C" w14:textId="77777777" w:rsidR="008933FF" w:rsidRDefault="008933FF" w:rsidP="008933FF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  <w:p w14:paraId="1EFFFDE0" w14:textId="77777777" w:rsidR="008933FF" w:rsidRDefault="008933FF" w:rsidP="008933FF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  <w:p w14:paraId="7DE71F75" w14:textId="1A6817EB" w:rsidR="008933FF" w:rsidRPr="005C10BD" w:rsidRDefault="008933FF" w:rsidP="008933FF">
            <w:pPr>
              <w:rPr>
                <w:rFonts w:eastAsia="Times New Roman" w:cs="Arial"/>
                <w:sz w:val="16"/>
                <w:szCs w:val="16"/>
                <w:lang w:val="en-US"/>
              </w:rPr>
            </w:pPr>
          </w:p>
        </w:tc>
      </w:tr>
      <w:tr w:rsidR="008933FF" w:rsidRPr="005C10BD" w14:paraId="5074C50D" w14:textId="77777777" w:rsidTr="00884608">
        <w:trPr>
          <w:trHeight w:val="389"/>
        </w:trPr>
        <w:tc>
          <w:tcPr>
            <w:tcW w:w="104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00D11E8" w14:textId="0FBDC781" w:rsidR="008933FF" w:rsidRPr="0052168C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Job </w:t>
            </w:r>
            <w:r w:rsidRPr="0052168C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Executi</w:t>
            </w: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on</w:t>
            </w:r>
            <w:r w:rsidR="00BD75BF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856E40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Agency</w:t>
            </w: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: </w:t>
            </w:r>
            <w:r w:rsidRPr="0052168C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 </w:t>
            </w: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                                                           </w:t>
            </w:r>
            <w:r w:rsidR="00EA26C1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    </w:t>
            </w: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  </w:t>
            </w:r>
            <w:r w:rsidR="00EB11CC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Job</w:t>
            </w:r>
            <w:r w:rsidR="00421C87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Executed by: As per LMRA</w:t>
            </w: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                                                         </w:t>
            </w:r>
          </w:p>
        </w:tc>
      </w:tr>
      <w:tr w:rsidR="008933FF" w:rsidRPr="005C10BD" w14:paraId="0FE37732" w14:textId="77777777" w:rsidTr="00884608">
        <w:trPr>
          <w:trHeight w:val="1614"/>
        </w:trPr>
        <w:tc>
          <w:tcPr>
            <w:tcW w:w="104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C7CD10" w14:textId="77777777" w:rsidR="008933FF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5869B2FE" w14:textId="077E7D88" w:rsidR="008933FF" w:rsidRPr="00111289" w:rsidRDefault="008933FF" w:rsidP="008933FF">
            <w:pPr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111289"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General Safety Guidelines:</w:t>
            </w:r>
            <w:r w:rsidRPr="00111289">
              <w:rPr>
                <w:rFonts w:eastAsia="Times New Roman" w:cs="Arial"/>
                <w:b/>
                <w:bCs/>
                <w:i/>
                <w:iCs/>
                <w:color w:val="000000" w:themeColor="text1"/>
                <w:sz w:val="18"/>
                <w:szCs w:val="18"/>
                <w:u w:val="single"/>
                <w:lang w:val="en-US"/>
              </w:rPr>
              <w:t xml:space="preserve"> </w:t>
            </w:r>
          </w:p>
          <w:p w14:paraId="46367336" w14:textId="6ED0BC00" w:rsidR="008933FF" w:rsidRPr="001A71A0" w:rsidRDefault="00BD1160" w:rsidP="00685DDC">
            <w:pPr>
              <w:spacing w:line="360" w:lineRule="auto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6D7628">
              <w:rPr>
                <w:rFonts w:eastAsia="Times New Roman" w:cs="Arial"/>
                <w:b/>
                <w:bCs/>
                <w:sz w:val="22"/>
                <w:szCs w:val="22"/>
                <w:lang w:val="en-US"/>
              </w:rPr>
              <w:t>1.</w:t>
            </w:r>
            <w:r w:rsidR="008933FF" w:rsidRPr="001A71A0">
              <w:rPr>
                <w:rFonts w:eastAsia="Times New Roman" w:cs="Arial"/>
                <w:sz w:val="22"/>
                <w:szCs w:val="22"/>
                <w:lang w:val="en-US"/>
              </w:rPr>
              <w:t xml:space="preserve"> Tools must be lifted at height using suitable bag/container with proper safe arrangement </w:t>
            </w:r>
            <w:r w:rsidR="008933FF" w:rsidRPr="001A71A0">
              <w:rPr>
                <w:rFonts w:eastAsia="Times New Roman" w:cs="Arial"/>
                <w:color w:val="000000" w:themeColor="text1"/>
                <w:sz w:val="22"/>
                <w:szCs w:val="22"/>
                <w:lang w:val="en-US"/>
              </w:rPr>
              <w:t xml:space="preserve">to avoid </w:t>
            </w:r>
            <w:r w:rsidR="001A71A0">
              <w:rPr>
                <w:rFonts w:eastAsia="Times New Roman" w:cs="Arial"/>
                <w:color w:val="000000" w:themeColor="text1"/>
                <w:sz w:val="22"/>
                <w:szCs w:val="22"/>
                <w:lang w:val="en-US"/>
              </w:rPr>
              <w:t xml:space="preserve">    </w:t>
            </w:r>
            <w:r w:rsidR="008933FF" w:rsidRPr="001A71A0">
              <w:rPr>
                <w:rFonts w:eastAsia="Times New Roman" w:cs="Arial"/>
                <w:color w:val="000000" w:themeColor="text1"/>
                <w:sz w:val="22"/>
                <w:szCs w:val="22"/>
                <w:lang w:val="en-US"/>
              </w:rPr>
              <w:t>dropped object.</w:t>
            </w:r>
          </w:p>
          <w:p w14:paraId="43D082B1" w14:textId="69F11E09" w:rsidR="008933FF" w:rsidRPr="001A71A0" w:rsidRDefault="00BD1160" w:rsidP="00685DDC">
            <w:pPr>
              <w:spacing w:line="360" w:lineRule="auto"/>
              <w:rPr>
                <w:rFonts w:eastAsia="Times New Roman" w:cs="Arial"/>
                <w:color w:val="000000" w:themeColor="text1"/>
                <w:sz w:val="22"/>
                <w:szCs w:val="22"/>
                <w:lang w:val="en-US"/>
              </w:rPr>
            </w:pPr>
            <w:r w:rsidRPr="006D7628">
              <w:rPr>
                <w:rFonts w:eastAsia="Times New Roman" w:cs="Arial"/>
                <w:b/>
                <w:bCs/>
                <w:sz w:val="22"/>
                <w:szCs w:val="22"/>
                <w:lang w:val="en-US"/>
              </w:rPr>
              <w:t>2.</w:t>
            </w:r>
            <w:r w:rsidR="008933FF" w:rsidRPr="001A71A0">
              <w:rPr>
                <w:rFonts w:eastAsia="Times New Roman" w:cs="Arial"/>
                <w:sz w:val="22"/>
                <w:szCs w:val="22"/>
                <w:lang w:val="en-US"/>
              </w:rPr>
              <w:t xml:space="preserve"> </w:t>
            </w:r>
            <w:r w:rsidR="008933FF" w:rsidRPr="001A71A0">
              <w:rPr>
                <w:rFonts w:eastAsia="Times New Roman" w:cs="Arial"/>
                <w:color w:val="000000" w:themeColor="text1"/>
                <w:sz w:val="22"/>
                <w:szCs w:val="22"/>
                <w:lang w:val="en-US"/>
              </w:rPr>
              <w:t>Use of tool lanyard to prevent fall of tools.</w:t>
            </w:r>
          </w:p>
          <w:p w14:paraId="6D851451" w14:textId="13331ACD" w:rsidR="008933FF" w:rsidRPr="001A71A0" w:rsidRDefault="00BD1160" w:rsidP="00685DDC">
            <w:pPr>
              <w:spacing w:line="360" w:lineRule="auto"/>
              <w:rPr>
                <w:rFonts w:eastAsia="Times New Roman" w:cs="Arial"/>
                <w:color w:val="0000FF"/>
                <w:sz w:val="22"/>
                <w:szCs w:val="22"/>
                <w:lang w:val="en-US"/>
              </w:rPr>
            </w:pPr>
            <w:r w:rsidRPr="006D7628">
              <w:rPr>
                <w:rFonts w:eastAsia="Times New Roman" w:cs="Arial"/>
                <w:b/>
                <w:bCs/>
                <w:sz w:val="22"/>
                <w:szCs w:val="22"/>
                <w:lang w:val="en-US"/>
              </w:rPr>
              <w:t>3.</w:t>
            </w:r>
            <w:r w:rsidR="008933FF" w:rsidRPr="001A71A0">
              <w:rPr>
                <w:rFonts w:eastAsia="Times New Roman" w:cs="Arial"/>
                <w:sz w:val="22"/>
                <w:szCs w:val="22"/>
                <w:lang w:val="en-US"/>
              </w:rPr>
              <w:t xml:space="preserve"> </w:t>
            </w:r>
            <w:r w:rsidR="008933FF" w:rsidRPr="001A71A0">
              <w:rPr>
                <w:rFonts w:eastAsia="Times New Roman" w:cs="Arial"/>
                <w:color w:val="000000" w:themeColor="text1"/>
                <w:sz w:val="22"/>
                <w:szCs w:val="22"/>
                <w:lang w:val="en-US"/>
              </w:rPr>
              <w:t xml:space="preserve">Always use certified ladder </w:t>
            </w:r>
            <w:r w:rsidR="003D733E" w:rsidRPr="001A71A0">
              <w:rPr>
                <w:rFonts w:eastAsia="Times New Roman" w:cs="Arial"/>
                <w:color w:val="000000" w:themeColor="text1"/>
                <w:sz w:val="22"/>
                <w:szCs w:val="22"/>
                <w:lang w:val="en-US"/>
              </w:rPr>
              <w:t xml:space="preserve">&amp; </w:t>
            </w:r>
            <w:r w:rsidR="003D733E" w:rsidRPr="001A71A0">
              <w:rPr>
                <w:rFonts w:eastAsia="Times New Roman" w:cs="Arial"/>
                <w:sz w:val="22"/>
                <w:szCs w:val="22"/>
                <w:lang w:val="en-US"/>
              </w:rPr>
              <w:t>Ladder length should be 3 feet above scaffolding platform during erection.</w:t>
            </w:r>
            <w:r w:rsidR="00FE5D8C" w:rsidRPr="001A71A0">
              <w:rPr>
                <w:rFonts w:eastAsia="Times New Roman" w:cs="Arial"/>
                <w:sz w:val="22"/>
                <w:szCs w:val="22"/>
                <w:lang w:val="en-US"/>
              </w:rPr>
              <w:t xml:space="preserve"> </w:t>
            </w:r>
            <w:r w:rsidR="00F55D1D" w:rsidRPr="001A71A0">
              <w:rPr>
                <w:rFonts w:eastAsia="Times New Roman" w:cs="Arial"/>
                <w:sz w:val="22"/>
                <w:szCs w:val="22"/>
                <w:lang w:val="en-US"/>
              </w:rPr>
              <w:t xml:space="preserve">Ladder </w:t>
            </w:r>
            <w:r w:rsidR="00FE5D8C" w:rsidRPr="001A71A0">
              <w:rPr>
                <w:rFonts w:eastAsia="Times New Roman" w:cs="Arial"/>
                <w:sz w:val="22"/>
                <w:szCs w:val="22"/>
                <w:lang w:val="en-US"/>
              </w:rPr>
              <w:t>should be placed evenly &amp; locked properly.</w:t>
            </w:r>
          </w:p>
          <w:p w14:paraId="567A4B28" w14:textId="1989D13D" w:rsidR="008933FF" w:rsidRPr="001A71A0" w:rsidRDefault="00BD1160" w:rsidP="00685DDC">
            <w:pPr>
              <w:spacing w:line="360" w:lineRule="auto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6D7628">
              <w:rPr>
                <w:rFonts w:eastAsia="Times New Roman" w:cs="Arial"/>
                <w:b/>
                <w:bCs/>
                <w:sz w:val="22"/>
                <w:szCs w:val="22"/>
                <w:lang w:val="en-US"/>
              </w:rPr>
              <w:t>4.</w:t>
            </w:r>
            <w:r w:rsidR="008933FF" w:rsidRPr="001A71A0">
              <w:rPr>
                <w:rFonts w:eastAsia="Times New Roman" w:cs="Arial"/>
                <w:sz w:val="22"/>
                <w:szCs w:val="22"/>
                <w:lang w:val="en-US"/>
              </w:rPr>
              <w:t xml:space="preserve"> Ensure use of double lanyard safety belt at each step and at least one lanyard out of two must be hooked at a time while moving on erected pipe.</w:t>
            </w:r>
          </w:p>
          <w:p w14:paraId="0E2CFA49" w14:textId="35D7629F" w:rsidR="00935FD2" w:rsidRPr="001A71A0" w:rsidRDefault="00BD1160" w:rsidP="00685DDC">
            <w:pPr>
              <w:spacing w:line="360" w:lineRule="auto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6D7628">
              <w:rPr>
                <w:rFonts w:eastAsia="Times New Roman" w:cs="Arial"/>
                <w:b/>
                <w:bCs/>
                <w:sz w:val="22"/>
                <w:szCs w:val="22"/>
                <w:lang w:val="en-US"/>
              </w:rPr>
              <w:t>5.</w:t>
            </w:r>
            <w:r w:rsidR="00935FD2" w:rsidRPr="001A71A0">
              <w:rPr>
                <w:rFonts w:eastAsia="Times New Roman" w:cs="Arial"/>
                <w:sz w:val="22"/>
                <w:szCs w:val="22"/>
                <w:lang w:val="en-US"/>
              </w:rPr>
              <w:t xml:space="preserve"> </w:t>
            </w:r>
            <w:r w:rsidR="000F0625" w:rsidRPr="001A71A0">
              <w:rPr>
                <w:rFonts w:eastAsia="Times New Roman" w:cs="Arial"/>
                <w:sz w:val="22"/>
                <w:szCs w:val="22"/>
                <w:lang w:val="en-US"/>
              </w:rPr>
              <w:t>Job is executed</w:t>
            </w:r>
            <w:r w:rsidR="00935FF3" w:rsidRPr="001A71A0">
              <w:rPr>
                <w:rFonts w:eastAsia="Times New Roman" w:cs="Arial"/>
                <w:sz w:val="22"/>
                <w:szCs w:val="22"/>
                <w:lang w:val="en-US"/>
              </w:rPr>
              <w:t xml:space="preserve"> &amp; supervised</w:t>
            </w:r>
            <w:r w:rsidR="000F0625" w:rsidRPr="001A71A0">
              <w:rPr>
                <w:rFonts w:eastAsia="Times New Roman" w:cs="Arial"/>
                <w:sz w:val="22"/>
                <w:szCs w:val="22"/>
                <w:lang w:val="en-US"/>
              </w:rPr>
              <w:t xml:space="preserve"> by trained, experienced &amp; certified person.</w:t>
            </w:r>
          </w:p>
          <w:p w14:paraId="2B336423" w14:textId="5DC0B357" w:rsidR="008933FF" w:rsidRPr="001A71A0" w:rsidRDefault="00BD1160" w:rsidP="00685DDC">
            <w:pPr>
              <w:spacing w:line="360" w:lineRule="auto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6D7628">
              <w:rPr>
                <w:rFonts w:eastAsia="Times New Roman" w:cs="Arial"/>
                <w:b/>
                <w:bCs/>
                <w:sz w:val="22"/>
                <w:szCs w:val="22"/>
                <w:lang w:val="en-US"/>
              </w:rPr>
              <w:t>6.</w:t>
            </w:r>
            <w:r w:rsidR="008933FF" w:rsidRPr="001A71A0">
              <w:rPr>
                <w:rFonts w:eastAsia="Times New Roman" w:cs="Arial"/>
                <w:sz w:val="22"/>
                <w:szCs w:val="22"/>
                <w:lang w:val="en-US"/>
              </w:rPr>
              <w:t xml:space="preserve"> Scaffolding Planks must be placed properly to avoid any trip hazard.</w:t>
            </w:r>
          </w:p>
          <w:p w14:paraId="3495C551" w14:textId="004150C4" w:rsidR="008933FF" w:rsidRPr="001A71A0" w:rsidRDefault="00BD1160" w:rsidP="00685DDC">
            <w:pPr>
              <w:spacing w:line="360" w:lineRule="auto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6D7628">
              <w:rPr>
                <w:rFonts w:eastAsia="Times New Roman" w:cs="Arial"/>
                <w:b/>
                <w:bCs/>
                <w:sz w:val="22"/>
                <w:szCs w:val="22"/>
                <w:lang w:val="en-US"/>
              </w:rPr>
              <w:t>7.</w:t>
            </w:r>
            <w:r w:rsidR="008933FF" w:rsidRPr="001A71A0">
              <w:rPr>
                <w:rFonts w:eastAsia="Times New Roman" w:cs="Arial"/>
                <w:sz w:val="22"/>
                <w:szCs w:val="22"/>
                <w:lang w:val="en-US"/>
              </w:rPr>
              <w:t xml:space="preserve"> Avoid hitting scaffolding components to any near-by process piping, process equipment, instruments,</w:t>
            </w:r>
            <w:r w:rsidR="00F44898" w:rsidRPr="001A71A0">
              <w:rPr>
                <w:rFonts w:eastAsia="Times New Roman" w:cs="Arial"/>
                <w:sz w:val="22"/>
                <w:szCs w:val="22"/>
                <w:lang w:val="en-US"/>
              </w:rPr>
              <w:t xml:space="preserve"> </w:t>
            </w:r>
            <w:r w:rsidR="009537AB" w:rsidRPr="001A71A0">
              <w:rPr>
                <w:rFonts w:eastAsia="Times New Roman" w:cs="Arial"/>
                <w:sz w:val="22"/>
                <w:szCs w:val="22"/>
                <w:lang w:val="en-US"/>
              </w:rPr>
              <w:t xml:space="preserve">rotating </w:t>
            </w:r>
            <w:r w:rsidR="00F44898" w:rsidRPr="001A71A0">
              <w:rPr>
                <w:rFonts w:eastAsia="Times New Roman" w:cs="Arial"/>
                <w:sz w:val="22"/>
                <w:szCs w:val="22"/>
                <w:lang w:val="en-US"/>
              </w:rPr>
              <w:t>machines</w:t>
            </w:r>
            <w:r w:rsidR="008933FF" w:rsidRPr="001A71A0">
              <w:rPr>
                <w:rFonts w:eastAsia="Times New Roman" w:cs="Arial"/>
                <w:sz w:val="22"/>
                <w:szCs w:val="22"/>
                <w:lang w:val="en-US"/>
              </w:rPr>
              <w:t xml:space="preserve"> etc. </w:t>
            </w:r>
          </w:p>
          <w:p w14:paraId="6EC888EE" w14:textId="7AE5466A" w:rsidR="008933FF" w:rsidRPr="001A71A0" w:rsidRDefault="00BD1160" w:rsidP="00685DDC">
            <w:pPr>
              <w:spacing w:line="360" w:lineRule="auto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6D7628">
              <w:rPr>
                <w:rFonts w:eastAsia="Times New Roman" w:cs="Arial"/>
                <w:b/>
                <w:bCs/>
                <w:sz w:val="22"/>
                <w:szCs w:val="22"/>
                <w:lang w:val="en-US"/>
              </w:rPr>
              <w:t>8.</w:t>
            </w:r>
            <w:r w:rsidR="008933FF" w:rsidRPr="001A71A0">
              <w:rPr>
                <w:rFonts w:eastAsia="Times New Roman" w:cs="Arial"/>
                <w:sz w:val="22"/>
                <w:szCs w:val="22"/>
                <w:lang w:val="en-US"/>
              </w:rPr>
              <w:t xml:space="preserve"> Barricade the working area.</w:t>
            </w:r>
          </w:p>
          <w:p w14:paraId="35A2CD3B" w14:textId="1F7CBC25" w:rsidR="008933FF" w:rsidRPr="001A71A0" w:rsidRDefault="00BD1160" w:rsidP="00685DDC">
            <w:pPr>
              <w:spacing w:line="360" w:lineRule="auto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6D7628">
              <w:rPr>
                <w:rFonts w:eastAsia="Times New Roman" w:cs="Arial"/>
                <w:b/>
                <w:bCs/>
                <w:sz w:val="22"/>
                <w:szCs w:val="22"/>
                <w:lang w:val="en-US"/>
              </w:rPr>
              <w:t>9.</w:t>
            </w:r>
            <w:r w:rsidR="008933FF" w:rsidRPr="001A71A0">
              <w:rPr>
                <w:rFonts w:eastAsia="Times New Roman" w:cs="Arial"/>
                <w:sz w:val="22"/>
                <w:szCs w:val="22"/>
                <w:lang w:val="en-US"/>
              </w:rPr>
              <w:t xml:space="preserve"> Removal of scaffolding should start from top only.</w:t>
            </w:r>
          </w:p>
          <w:p w14:paraId="7A8D0AC7" w14:textId="1178415A" w:rsidR="008933FF" w:rsidRPr="005C10BD" w:rsidRDefault="008933FF" w:rsidP="008D10E9">
            <w:pPr>
              <w:spacing w:line="360" w:lineRule="auto"/>
              <w:rPr>
                <w:rFonts w:eastAsia="Times New Roman" w:cs="Arial"/>
                <w:b/>
                <w:bCs/>
                <w:i/>
                <w:iCs/>
                <w:sz w:val="16"/>
                <w:szCs w:val="16"/>
                <w:u w:val="single"/>
                <w:lang w:val="en-US"/>
              </w:rPr>
            </w:pPr>
          </w:p>
        </w:tc>
      </w:tr>
      <w:tr w:rsidR="008933FF" w:rsidRPr="005C10BD" w14:paraId="3BBAB614" w14:textId="77777777" w:rsidTr="00884608">
        <w:trPr>
          <w:trHeight w:val="686"/>
        </w:trPr>
        <w:tc>
          <w:tcPr>
            <w:tcW w:w="104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8994593" w14:textId="2DFA5131" w:rsidR="008933FF" w:rsidRPr="00496A62" w:rsidRDefault="00FB195D" w:rsidP="008933FF">
            <w:pPr>
              <w:rPr>
                <w:rFonts w:eastAsia="Times New Roman" w:cs="Arial"/>
                <w:sz w:val="18"/>
                <w:szCs w:val="18"/>
                <w:lang w:val="en-US"/>
              </w:rPr>
            </w:pPr>
            <w:r>
              <w:rPr>
                <w:rFonts w:eastAsia="Times New Roman" w:cs="Arial"/>
                <w:b/>
                <w:bCs/>
                <w:sz w:val="18"/>
                <w:szCs w:val="18"/>
                <w:lang w:val="en-US"/>
              </w:rPr>
              <w:t>M</w:t>
            </w:r>
            <w:r w:rsidR="00A040ED">
              <w:rPr>
                <w:rFonts w:eastAsia="Times New Roman" w:cs="Arial"/>
                <w:b/>
                <w:bCs/>
                <w:sz w:val="18"/>
                <w:szCs w:val="18"/>
                <w:lang w:val="en-US"/>
              </w:rPr>
              <w:t>andator</w:t>
            </w:r>
            <w:r>
              <w:rPr>
                <w:rFonts w:eastAsia="Times New Roman" w:cs="Arial"/>
                <w:b/>
                <w:bCs/>
                <w:sz w:val="18"/>
                <w:szCs w:val="18"/>
                <w:lang w:val="en-US"/>
              </w:rPr>
              <w:t>y</w:t>
            </w:r>
            <w:r w:rsidR="008933FF" w:rsidRPr="00496A62">
              <w:rPr>
                <w:rFonts w:eastAsia="Times New Roman" w:cs="Arial"/>
                <w:b/>
                <w:bCs/>
                <w:sz w:val="18"/>
                <w:szCs w:val="18"/>
                <w:lang w:val="en-US"/>
              </w:rPr>
              <w:t xml:space="preserve"> PPE’s:  </w:t>
            </w:r>
            <w:proofErr w:type="gramStart"/>
            <w:r w:rsidR="003E3CA3">
              <w:rPr>
                <w:rFonts w:eastAsia="Times New Roman" w:cs="Arial"/>
                <w:b/>
                <w:bCs/>
                <w:sz w:val="18"/>
                <w:szCs w:val="18"/>
                <w:lang w:val="en-US"/>
              </w:rPr>
              <w:t>1.</w:t>
            </w:r>
            <w:r w:rsidR="008933FF" w:rsidRPr="00496A62">
              <w:rPr>
                <w:rFonts w:eastAsia="Times New Roman" w:cs="Arial"/>
                <w:sz w:val="18"/>
                <w:szCs w:val="18"/>
                <w:lang w:val="en-US"/>
              </w:rPr>
              <w:t>Safety</w:t>
            </w:r>
            <w:proofErr w:type="gramEnd"/>
            <w:r w:rsidR="008933FF" w:rsidRPr="00496A62">
              <w:rPr>
                <w:rFonts w:eastAsia="Times New Roman" w:cs="Arial"/>
                <w:sz w:val="18"/>
                <w:szCs w:val="18"/>
                <w:lang w:val="en-US"/>
              </w:rPr>
              <w:t xml:space="preserve"> Helmet                                 </w:t>
            </w:r>
            <w:r w:rsidR="003E3CA3" w:rsidRPr="00C441D0">
              <w:rPr>
                <w:rFonts w:eastAsia="Times New Roman" w:cs="Arial"/>
                <w:b/>
                <w:bCs/>
                <w:sz w:val="18"/>
                <w:szCs w:val="18"/>
                <w:lang w:val="en-US"/>
              </w:rPr>
              <w:t>2</w:t>
            </w:r>
            <w:r w:rsidR="003E3CA3">
              <w:rPr>
                <w:rFonts w:eastAsia="Times New Roman" w:cs="Arial"/>
                <w:sz w:val="18"/>
                <w:szCs w:val="18"/>
                <w:lang w:val="en-US"/>
              </w:rPr>
              <w:t>.</w:t>
            </w:r>
            <w:r w:rsidR="008933FF" w:rsidRPr="00496A62">
              <w:rPr>
                <w:rFonts w:eastAsia="Times New Roman" w:cs="Arial"/>
                <w:sz w:val="18"/>
                <w:szCs w:val="18"/>
                <w:lang w:val="en-US"/>
              </w:rPr>
              <w:t xml:space="preserve">Safety Shoes                              </w:t>
            </w:r>
            <w:r w:rsidR="003E3CA3" w:rsidRPr="00C441D0">
              <w:rPr>
                <w:rFonts w:eastAsia="Times New Roman" w:cs="Arial"/>
                <w:b/>
                <w:bCs/>
                <w:sz w:val="18"/>
                <w:szCs w:val="18"/>
                <w:lang w:val="en-US"/>
              </w:rPr>
              <w:t>3</w:t>
            </w:r>
            <w:r w:rsidR="003E3CA3">
              <w:rPr>
                <w:rFonts w:eastAsia="Times New Roman" w:cs="Arial"/>
                <w:sz w:val="18"/>
                <w:szCs w:val="18"/>
                <w:lang w:val="en-US"/>
              </w:rPr>
              <w:t>.</w:t>
            </w:r>
            <w:r w:rsidR="008933FF" w:rsidRPr="00496A62">
              <w:rPr>
                <w:rFonts w:eastAsia="Times New Roman" w:cs="Arial"/>
                <w:sz w:val="18"/>
                <w:szCs w:val="18"/>
                <w:lang w:val="en-US"/>
              </w:rPr>
              <w:t xml:space="preserve">Cotton Hand Gloves         </w:t>
            </w:r>
          </w:p>
          <w:p w14:paraId="34DDCAD2" w14:textId="07178FF5" w:rsidR="008933FF" w:rsidRPr="00496A62" w:rsidRDefault="008933FF" w:rsidP="008933FF">
            <w:pPr>
              <w:rPr>
                <w:rFonts w:eastAsia="Times New Roman" w:cs="Arial"/>
                <w:b/>
                <w:bCs/>
                <w:sz w:val="18"/>
                <w:szCs w:val="18"/>
                <w:lang w:val="en-US"/>
              </w:rPr>
            </w:pPr>
            <w:r w:rsidRPr="00496A62">
              <w:rPr>
                <w:rFonts w:eastAsia="Times New Roman" w:cs="Arial"/>
                <w:sz w:val="18"/>
                <w:szCs w:val="18"/>
                <w:lang w:val="en-US"/>
              </w:rPr>
              <w:t xml:space="preserve">                                </w:t>
            </w:r>
            <w:r w:rsidR="003E3CA3" w:rsidRPr="00C441D0">
              <w:rPr>
                <w:rFonts w:eastAsia="Times New Roman" w:cs="Arial"/>
                <w:b/>
                <w:bCs/>
                <w:sz w:val="18"/>
                <w:szCs w:val="18"/>
                <w:lang w:val="en-US"/>
              </w:rPr>
              <w:t>4.</w:t>
            </w:r>
            <w:r w:rsidR="003E3CA3">
              <w:rPr>
                <w:rFonts w:eastAsia="Times New Roman" w:cs="Arial"/>
                <w:sz w:val="18"/>
                <w:szCs w:val="18"/>
                <w:lang w:val="en-US"/>
              </w:rPr>
              <w:t xml:space="preserve"> </w:t>
            </w:r>
            <w:r w:rsidRPr="00496A62">
              <w:rPr>
                <w:rFonts w:eastAsia="Times New Roman" w:cs="Arial"/>
                <w:sz w:val="18"/>
                <w:szCs w:val="18"/>
                <w:lang w:val="en-US"/>
              </w:rPr>
              <w:t xml:space="preserve">Double lanyard safety belt              </w:t>
            </w:r>
            <w:r w:rsidR="003E3CA3" w:rsidRPr="00C441D0">
              <w:rPr>
                <w:rFonts w:eastAsia="Times New Roman" w:cs="Arial"/>
                <w:b/>
                <w:bCs/>
                <w:sz w:val="18"/>
                <w:szCs w:val="18"/>
                <w:lang w:val="en-US"/>
              </w:rPr>
              <w:t>5</w:t>
            </w:r>
            <w:r w:rsidR="003E3CA3">
              <w:rPr>
                <w:rFonts w:eastAsia="Times New Roman" w:cs="Arial"/>
                <w:sz w:val="18"/>
                <w:szCs w:val="18"/>
                <w:lang w:val="en-US"/>
              </w:rPr>
              <w:t xml:space="preserve">. </w:t>
            </w:r>
            <w:r w:rsidRPr="00496A62">
              <w:rPr>
                <w:rFonts w:eastAsia="Times New Roman" w:cs="Arial"/>
                <w:sz w:val="18"/>
                <w:szCs w:val="18"/>
                <w:lang w:val="en-US"/>
              </w:rPr>
              <w:t>General Purpose Safety Goggles</w:t>
            </w:r>
            <w:r w:rsidRPr="00496A62">
              <w:rPr>
                <w:rFonts w:eastAsia="Times New Roman" w:cs="Arial"/>
                <w:b/>
                <w:bCs/>
                <w:sz w:val="18"/>
                <w:szCs w:val="18"/>
                <w:lang w:val="en-US"/>
              </w:rPr>
              <w:t xml:space="preserve">             </w:t>
            </w:r>
          </w:p>
        </w:tc>
      </w:tr>
      <w:tr w:rsidR="008933FF" w:rsidRPr="005C10BD" w14:paraId="19131D74" w14:textId="77777777" w:rsidTr="00884608">
        <w:trPr>
          <w:trHeight w:val="1753"/>
        </w:trPr>
        <w:tc>
          <w:tcPr>
            <w:tcW w:w="104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7F43CD" w14:textId="55B5E71A" w:rsidR="008933FF" w:rsidRDefault="00685DDC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eastAsia="Times New Roman" w:cs="Arial"/>
                <w:b/>
                <w:bCs/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4E213D9" wp14:editId="2AD28FD1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60325</wp:posOffset>
                      </wp:positionV>
                      <wp:extent cx="6467475" cy="828675"/>
                      <wp:effectExtent l="0" t="0" r="28575" b="28575"/>
                      <wp:wrapNone/>
                      <wp:docPr id="148212792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67475" cy="8286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D8DAA2A" w14:textId="37527741" w:rsidR="009D6F9D" w:rsidRPr="0057557B" w:rsidRDefault="008933FF" w:rsidP="009D6F9D">
                                  <w:pP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7557B"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Additional </w:t>
                                  </w:r>
                                  <w: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Precautions (If any)</w:t>
                                  </w:r>
                                  <w:r w:rsidRPr="0057557B"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: </w:t>
                                  </w:r>
                                </w:p>
                                <w:p w14:paraId="0EE1DEBA" w14:textId="6EC60AD6" w:rsidR="008933FF" w:rsidRPr="0057557B" w:rsidRDefault="008933FF" w:rsidP="00E11EDE">
                                  <w:pP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E213D9" id="Text Box 1" o:spid="_x0000_s1027" type="#_x0000_t202" style="position:absolute;margin-left:-2.25pt;margin-top:4.75pt;width:509.25pt;height:6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B/oOQIAAIMEAAAOAAAAZHJzL2Uyb0RvYy54bWysVE1v2zAMvQ/YfxB0X5xk+aoRp8hSZBgQ&#10;tAXSoWdFlmJjsqhJSuzs14+SnY92Ow27yJRIPZGPj57fN5UiR2FdCTqjg16fEqE55KXeZ/T7y/rT&#10;jBLnmc6ZAi0yehKO3i8+fpjXJhVDKEDlwhIE0S6tTUYL702aJI4XomKuB0ZodEqwFfO4tfskt6xG&#10;9Eolw35/ktRgc2OBC+fw9KF10kXEl1Jw/ySlE56ojGJuPq42rruwJos5S/eWmaLkXRrsH7KoWKnx&#10;0QvUA/OMHGz5B1RVcgsOpO9xqBKQsuQi1oDVDPrvqtkWzIhYC5LjzIUm9/9g+eNxa54t8c0XaLCB&#10;gZDauNThYainkbYKX8yUoB8pPF1oE40nHA8no8l0NB1TwtE3G84maCNMcr1trPNfBVQkGBm12JbI&#10;FjtunG9DzyHhMQeqzNelUnETpCBWypIjwyYqH3NE8DdRSpMaM/k87kfgN74Afbm/U4z/6NK7iUI8&#10;pTHna+3B8s2uIWV+w8sO8hPSZaFVkjN8XSL8hjn/zCxKBxnCcfBPuEgFmBN0FiUF2F9/Ow/x2FH0&#10;UlKjFDPqfh6YFZSobxp7fTcYjYJ242Y0ng5xY289u1uPPlQrQKIGOHiGRzPEe3U2pYXqFadmGV5F&#10;F9Mc386oP5sr3w4ITh0Xy2UMQrUa5jd6a3iADo0JtL40r8yarq0eBfEIZ9Gy9F1329hwU8Py4EGW&#10;sfWB55bVjn5UehRPN5VhlG73Mer671j8BgAA//8DAFBLAwQUAAYACAAAACEApw+iZ9wAAAAJAQAA&#10;DwAAAGRycy9kb3ducmV2LnhtbEyPwU7DMBBE70j8g7VI3Fq7KKA0xKkAFS6caBHnbezaFrEd2W4a&#10;/p7tCU67qxnNvmk3sx/YpFN2MUhYLQUwHfqoXDASPvevixpYLhgUDjFoCT86w6a7vmqxUfEcPvS0&#10;K4ZRSMgNSrCljA3nubfaY17GUQfSjjF5LHQmw1XCM4X7gd8J8cA9ukAfLI76xer+e3fyErbPZm36&#10;GpPd1sq5af46vps3KW9v5qdHYEXP5c8MF3xCh46YDvEUVGaDhEV1T04JaxoXWawq6nagrRICeNfy&#10;/w26XwAAAP//AwBQSwECLQAUAAYACAAAACEAtoM4kv4AAADhAQAAEwAAAAAAAAAAAAAAAAAAAAAA&#10;W0NvbnRlbnRfVHlwZXNdLnhtbFBLAQItABQABgAIAAAAIQA4/SH/1gAAAJQBAAALAAAAAAAAAAAA&#10;AAAAAC8BAABfcmVscy8ucmVsc1BLAQItABQABgAIAAAAIQCRwB/oOQIAAIMEAAAOAAAAAAAAAAAA&#10;AAAAAC4CAABkcnMvZTJvRG9jLnhtbFBLAQItABQABgAIAAAAIQCnD6Jn3AAAAAkBAAAPAAAAAAAA&#10;AAAAAAAAAJMEAABkcnMvZG93bnJldi54bWxQSwUGAAAAAAQABADzAAAAnAUAAAAA&#10;" fillcolor="white [3201]" strokeweight=".5pt">
                      <v:textbox>
                        <w:txbxContent>
                          <w:p w14:paraId="6D8DAA2A" w14:textId="37527741" w:rsidR="009D6F9D" w:rsidRPr="0057557B" w:rsidRDefault="008933FF" w:rsidP="009D6F9D">
                            <w:pP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7557B"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Additional </w:t>
                            </w:r>
                            <w: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Precautions (If any)</w:t>
                            </w:r>
                            <w:r w:rsidRPr="0057557B"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</w:p>
                          <w:p w14:paraId="0EE1DEBA" w14:textId="6EC60AD6" w:rsidR="008933FF" w:rsidRPr="0057557B" w:rsidRDefault="008933FF" w:rsidP="00E11EDE">
                            <w:pP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59ADCC8" w14:textId="7697E259" w:rsidR="008933FF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4400E792" w14:textId="5493CD49" w:rsidR="00690443" w:rsidRDefault="00690443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0480933F" w14:textId="457C898E" w:rsidR="00690443" w:rsidRDefault="00690443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263E4478" w14:textId="77777777" w:rsidR="008933FF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408E00F5" w14:textId="77777777" w:rsidR="008933FF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36BFC136" w14:textId="77777777" w:rsidR="008933FF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58E701E7" w14:textId="77777777" w:rsidR="008D10E9" w:rsidRDefault="008D10E9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1E4332C1" w14:textId="77777777" w:rsidR="008D10E9" w:rsidRDefault="008D10E9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717331B9" w14:textId="3140CE9D" w:rsidR="008933FF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Name &amp; Sign of Maintenance </w:t>
            </w:r>
            <w:proofErr w:type="gramStart"/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Personnel  </w:t>
            </w:r>
            <w:r w:rsidR="00DB33FE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:</w:t>
            </w:r>
            <w:proofErr w:type="gramEnd"/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      </w:t>
            </w:r>
          </w:p>
          <w:p w14:paraId="2F13BD50" w14:textId="77777777" w:rsidR="008933FF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70266015" w14:textId="63A3CF19" w:rsidR="008933FF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Date &amp; Time:       </w:t>
            </w:r>
          </w:p>
          <w:p w14:paraId="58CF0581" w14:textId="31A61012" w:rsidR="008933FF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                                       </w:t>
            </w:r>
          </w:p>
        </w:tc>
      </w:tr>
      <w:tr w:rsidR="008933FF" w:rsidRPr="005C10BD" w14:paraId="582A54A8" w14:textId="77777777" w:rsidTr="00884608">
        <w:trPr>
          <w:trHeight w:val="2922"/>
        </w:trPr>
        <w:tc>
          <w:tcPr>
            <w:tcW w:w="104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90116" w14:textId="59F3A8A9" w:rsidR="008933FF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6AB360DC" w14:textId="77777777" w:rsidR="00C33057" w:rsidRPr="00550FC3" w:rsidRDefault="00C33057" w:rsidP="00C33057">
            <w:pPr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550FC3"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To be filled by Process Shift-In charge: </w:t>
            </w:r>
          </w:p>
          <w:p w14:paraId="7E97BA4D" w14:textId="72A3D715" w:rsidR="00C33057" w:rsidRPr="00771B39" w:rsidRDefault="00C33057" w:rsidP="00C33057">
            <w:pPr>
              <w:rPr>
                <w:rFonts w:eastAsia="Times New Roman" w:cs="Arial"/>
                <w:b/>
                <w:bCs/>
                <w:color w:val="0000FF"/>
                <w:sz w:val="16"/>
                <w:szCs w:val="16"/>
                <w:lang w:val="en-US"/>
              </w:rPr>
            </w:pPr>
            <w:r w:rsidRPr="00771B39">
              <w:rPr>
                <w:rFonts w:eastAsia="Times New Roman" w:cs="Arial"/>
                <w:b/>
                <w:bCs/>
                <w:noProof/>
                <w:color w:val="0000FF"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08356218" wp14:editId="3D75AD59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110490</wp:posOffset>
                      </wp:positionV>
                      <wp:extent cx="6410325" cy="2085975"/>
                      <wp:effectExtent l="0" t="0" r="28575" b="28575"/>
                      <wp:wrapNone/>
                      <wp:docPr id="166222559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 flipV="1">
                                <a:off x="0" y="0"/>
                                <a:ext cx="6410325" cy="2085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E6A2B9A" w14:textId="77777777" w:rsidR="009D6F9D" w:rsidRPr="0057557B" w:rsidRDefault="009D6F9D" w:rsidP="009D6F9D">
                                  <w:pP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356218" id="_x0000_s1028" type="#_x0000_t202" style="position:absolute;margin-left:-1.8pt;margin-top:8.7pt;width:504.75pt;height:164.25pt;rotation:180;flip:y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ibmSgIAAJ0EAAAOAAAAZHJzL2Uyb0RvYy54bWysVMFuGjEQvVfqP1i+l10IJASxRJSIqhJK&#10;IpE2Z+O1Watej2sbdunXd2wWQtKeqnKwxjNvn2fezDC9a2tN9sJ5Baag/V5OiTAcSmW2Bf32vPw0&#10;psQHZkqmwYiCHoSnd7OPH6aNnYgBVKBL4QiSGD9pbEGrEOwkyzyvRM18D6wwGJTgahbw6rZZ6ViD&#10;7LXOBnl+nTXgSuuAC+/Re38M0lnil1Lw8CilF4HogmJuIZ0unZt4ZrMpm2wds5XiXRrsH7KomTL4&#10;6JnqngVGdk79QVUr7sCDDD0OdQZSKi5SDVhNP39XzbpiVqRaUBxvzzL5/0fLH/Zr++RIaD9Diw2M&#10;gjTWTzw6Yz2tdDVxgLr183Eef5RIrez3iI0ALIHgh+g+nPUUbSAcndfDfn41GFHCMTbIx6Pbm1F8&#10;IDvyxs+t8+GLgJpEo6AOG5Zo2X7lwxF6gkS4B63KpdI6XeKQiIV2ZM+wvTqk7JH8DUob0mAqV6M8&#10;Eb+JRerz9xvN+I8uvQsU8mmDOb+qEq3QblqiSizrpNgGygMKmbRCNbzlS4X0K+bDE3M4VOjERQmP&#10;eEgNmBN0FiUVuF9/80c89hqjlDQ4pAX1P3fMCUr0V4NTcNsfDpE2pMtwdDPAi7uMbC4jZlcvAIXq&#10;p+ySGfFBn0zpoH7BfZrHVzHEDMe3CxpO5iIcVwf3kYv5PIFwji0LK7O2/DQTUdbn9oU527U14EQ8&#10;wGmc2eRdd4/Y2FID810AqVLro85HVTv5cQfS8HT7Gpfs8p5Qr/8qs98AAAD//wMAUEsDBBQABgAI&#10;AAAAIQA05HcB4AAAAAoBAAAPAAAAZHJzL2Rvd25yZXYueG1sTI/NTsMwEITvSLyDtUhcUGtDS1tC&#10;nKpC4oKEVFp+rpt4iSPidRS7bfL2uCe47e6MZr/J14NrxZH60HjWcDtVIIgrbxquNbzvnycrECEi&#10;G2w9k4aRAqyLy4scM+NP/EbHXaxFCuGQoQYbY5dJGSpLDsPUd8RJ+/a9w5jWvpamx1MKd628U2oh&#10;HTacPljs6MlS9bM7OA378avaLIexxNW2e1Wf9uXjBlHr66th8wgi0hD/zHDGT+hQJKbSH9gE0WqY&#10;zBbJme7LOYizrtT9A4hSw2yeBlnk8n+F4hcAAP//AwBQSwECLQAUAAYACAAAACEAtoM4kv4AAADh&#10;AQAAEwAAAAAAAAAAAAAAAAAAAAAAW0NvbnRlbnRfVHlwZXNdLnhtbFBLAQItABQABgAIAAAAIQA4&#10;/SH/1gAAAJQBAAALAAAAAAAAAAAAAAAAAC8BAABfcmVscy8ucmVsc1BLAQItABQABgAIAAAAIQCi&#10;dibmSgIAAJ0EAAAOAAAAAAAAAAAAAAAAAC4CAABkcnMvZTJvRG9jLnhtbFBLAQItABQABgAIAAAA&#10;IQA05HcB4AAAAAoBAAAPAAAAAAAAAAAAAAAAAKQEAABkcnMvZG93bnJldi54bWxQSwUGAAAAAAQA&#10;BADzAAAAsQUAAAAA&#10;" fillcolor="white [3201]" strokeweight=".5pt">
                      <v:textbox>
                        <w:txbxContent>
                          <w:p w14:paraId="7E6A2B9A" w14:textId="77777777" w:rsidR="009D6F9D" w:rsidRPr="0057557B" w:rsidRDefault="009D6F9D" w:rsidP="009D6F9D">
                            <w:pP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DD308C5" w14:textId="06183D13" w:rsidR="00C33057" w:rsidRDefault="00C33057" w:rsidP="00C33057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Is Explosive Check Necessary:       </w:t>
            </w:r>
            <w:r w:rsidRPr="005A6A7A">
              <w:rPr>
                <w:rFonts w:eastAsia="Times New Roman" w:cs="Arial"/>
                <w:b/>
                <w:bCs/>
                <w:sz w:val="28"/>
                <w:szCs w:val="28"/>
                <w:lang w:val="en-US"/>
              </w:rPr>
              <w:t>□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546A2E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YES</w:t>
            </w: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          </w:t>
            </w:r>
            <w:r w:rsidRPr="005A6A7A">
              <w:rPr>
                <w:rFonts w:eastAsia="Times New Roman" w:cs="Arial"/>
                <w:b/>
                <w:bCs/>
                <w:sz w:val="28"/>
                <w:szCs w:val="28"/>
                <w:lang w:val="en-US"/>
              </w:rPr>
              <w:t>□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NO           IF YES, % LEL: _____________ </w:t>
            </w:r>
            <w:r w:rsidRPr="00941710">
              <w:rPr>
                <w:rFonts w:eastAsia="Times New Roman" w:cs="Arial"/>
                <w:sz w:val="16"/>
                <w:szCs w:val="16"/>
                <w:lang w:val="en-US"/>
              </w:rPr>
              <w:t>(Standard: Zero)</w:t>
            </w: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      </w:t>
            </w:r>
          </w:p>
          <w:p w14:paraId="68DC68F5" w14:textId="3659BC27" w:rsidR="00C33057" w:rsidRDefault="00C33057" w:rsidP="00C33057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Information at DCS Required</w:t>
            </w:r>
            <w:r>
              <w:t xml:space="preserve">:       </w:t>
            </w:r>
            <w:r w:rsidRPr="005A6A7A">
              <w:rPr>
                <w:rFonts w:eastAsia="Times New Roman" w:cs="Arial"/>
                <w:b/>
                <w:bCs/>
                <w:sz w:val="28"/>
                <w:szCs w:val="28"/>
                <w:lang w:val="en-US"/>
              </w:rPr>
              <w:t>□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546A2E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YES</w:t>
            </w: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          </w:t>
            </w:r>
            <w:r w:rsidRPr="005A6A7A">
              <w:rPr>
                <w:rFonts w:eastAsia="Times New Roman" w:cs="Arial"/>
                <w:b/>
                <w:bCs/>
                <w:sz w:val="28"/>
                <w:szCs w:val="28"/>
                <w:lang w:val="en-US"/>
              </w:rPr>
              <w:t>□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NO           IF YES, Field In-charge sign after Information: _____________</w:t>
            </w:r>
          </w:p>
          <w:p w14:paraId="090BCEBC" w14:textId="77777777" w:rsidR="00C33057" w:rsidRDefault="00C33057" w:rsidP="00C33057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6FD93C5E" w14:textId="60DCBE6E" w:rsidR="008933FF" w:rsidRDefault="00771B39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  <w:r w:rsidRPr="0057557B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Additional </w:t>
            </w: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Precaution/</w:t>
            </w:r>
            <w:r w:rsidRPr="00550FC3">
              <w:rPr>
                <w:rFonts w:eastAsia="Times New Roman" w:cs="Arial"/>
                <w:b/>
                <w:bCs/>
                <w:color w:val="000000" w:themeColor="text1"/>
                <w:sz w:val="16"/>
                <w:szCs w:val="16"/>
                <w:lang w:val="en-US"/>
              </w:rPr>
              <w:t>PPES</w:t>
            </w: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(If any)</w:t>
            </w:r>
            <w:r w:rsidRPr="0057557B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:</w:t>
            </w:r>
          </w:p>
          <w:p w14:paraId="6E9BB940" w14:textId="21FC7D08" w:rsidR="008933FF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245F86D6" w14:textId="5F9469E2" w:rsidR="008933FF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0F6C5E20" w14:textId="443BC8B8" w:rsidR="008933FF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                                                                                                                           </w:t>
            </w:r>
          </w:p>
          <w:p w14:paraId="48CD279A" w14:textId="277F63AF" w:rsidR="008933FF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324231F4" w14:textId="54984A31" w:rsidR="008933FF" w:rsidRPr="00EF78D5" w:rsidRDefault="008933FF" w:rsidP="008933FF">
            <w:pPr>
              <w:rPr>
                <w:rFonts w:eastAsia="Times New Roman" w:cs="Arial"/>
                <w:b/>
                <w:bCs/>
                <w:i/>
                <w:iCs/>
                <w:sz w:val="16"/>
                <w:szCs w:val="16"/>
                <w:lang w:val="en-US"/>
              </w:rPr>
            </w:pP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*Safety Talk Imparted to Maintenance Personnel: </w:t>
            </w:r>
            <w:r w:rsidRPr="005A6A7A">
              <w:rPr>
                <w:rFonts w:eastAsia="Times New Roman" w:cs="Arial"/>
                <w:b/>
                <w:bCs/>
                <w:sz w:val="28"/>
                <w:szCs w:val="28"/>
                <w:lang w:val="en-US"/>
              </w:rPr>
              <w:t>□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546A2E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YES</w:t>
            </w: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          </w:t>
            </w:r>
            <w:r w:rsidRPr="005A6A7A">
              <w:rPr>
                <w:rFonts w:eastAsia="Times New Roman" w:cs="Arial"/>
                <w:b/>
                <w:bCs/>
                <w:sz w:val="28"/>
                <w:szCs w:val="28"/>
                <w:lang w:val="en-US"/>
              </w:rPr>
              <w:t>□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NO         </w:t>
            </w:r>
            <w:proofErr w:type="gramStart"/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4150B6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4150B6" w:rsidRPr="00EF78D5">
              <w:rPr>
                <w:rFonts w:eastAsia="Times New Roman" w:cs="Arial"/>
                <w:b/>
                <w:bCs/>
                <w:i/>
                <w:iCs/>
                <w:sz w:val="16"/>
                <w:szCs w:val="16"/>
                <w:lang w:val="en-US"/>
              </w:rPr>
              <w:t>(</w:t>
            </w:r>
            <w:proofErr w:type="gramEnd"/>
            <w:r w:rsidR="004150B6" w:rsidRPr="00EF78D5">
              <w:rPr>
                <w:rFonts w:eastAsia="Times New Roman" w:cs="Arial"/>
                <w:b/>
                <w:bCs/>
                <w:i/>
                <w:iCs/>
                <w:sz w:val="16"/>
                <w:szCs w:val="16"/>
                <w:lang w:val="en-US"/>
              </w:rPr>
              <w:t>To be filled by Process Shift In-charge)</w:t>
            </w:r>
          </w:p>
          <w:p w14:paraId="30766F16" w14:textId="55908FBF" w:rsidR="008933FF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233917E6" w14:textId="4C1F8E62" w:rsidR="008933FF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34E33BAA" w14:textId="75E93B26" w:rsidR="008933FF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Name &amp; Sign of Shift In-charge </w:t>
            </w:r>
            <w:r w:rsidRPr="00550FC3">
              <w:rPr>
                <w:rFonts w:eastAsia="Times New Roman" w:cs="Arial"/>
                <w:b/>
                <w:bCs/>
                <w:color w:val="000000" w:themeColor="text1"/>
                <w:sz w:val="16"/>
                <w:szCs w:val="16"/>
                <w:lang w:val="en-US"/>
              </w:rPr>
              <w:t>(First time)</w:t>
            </w:r>
          </w:p>
          <w:p w14:paraId="184DA6B5" w14:textId="67ABC9C0" w:rsidR="008933FF" w:rsidRPr="007B28CC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1E1DC3D0" w14:textId="6891FCBF" w:rsidR="006446CA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Date &amp; Time</w:t>
            </w:r>
            <w:r w:rsidRPr="00233B07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:</w:t>
            </w: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   </w:t>
            </w:r>
          </w:p>
          <w:p w14:paraId="17E65563" w14:textId="77777777" w:rsidR="006446CA" w:rsidRDefault="006446CA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018E5616" w14:textId="77777777" w:rsidR="009115AD" w:rsidRDefault="009115AD" w:rsidP="008933FF">
            <w:pPr>
              <w:rPr>
                <w:rFonts w:eastAsia="Times New Roman" w:cs="Arial"/>
                <w:b/>
                <w:bCs/>
                <w:color w:val="0000FF"/>
                <w:sz w:val="16"/>
                <w:szCs w:val="16"/>
                <w:lang w:val="en-US"/>
              </w:rPr>
            </w:pPr>
          </w:p>
          <w:p w14:paraId="4A88F96D" w14:textId="77777777" w:rsidR="009115AD" w:rsidRDefault="009115AD" w:rsidP="008933FF">
            <w:pPr>
              <w:rPr>
                <w:rFonts w:eastAsia="Times New Roman" w:cs="Arial"/>
                <w:b/>
                <w:bCs/>
                <w:color w:val="0000FF"/>
                <w:sz w:val="16"/>
                <w:szCs w:val="16"/>
                <w:lang w:val="en-US"/>
              </w:rPr>
            </w:pPr>
          </w:p>
          <w:p w14:paraId="7B39FB7E" w14:textId="4C894E2D" w:rsidR="008933FF" w:rsidRPr="009115AD" w:rsidRDefault="006446CA" w:rsidP="008933FF">
            <w:pPr>
              <w:rPr>
                <w:rFonts w:eastAsia="Times New Roman" w:cs="Arial"/>
                <w:b/>
                <w:bCs/>
                <w:color w:val="0000FF"/>
                <w:sz w:val="18"/>
                <w:szCs w:val="18"/>
                <w:lang w:val="en-US"/>
              </w:rPr>
            </w:pPr>
            <w:proofErr w:type="gramStart"/>
            <w:r w:rsidRPr="00550FC3"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Tool Box</w:t>
            </w:r>
            <w:proofErr w:type="gramEnd"/>
            <w:r w:rsidRPr="00550FC3"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talk:</w:t>
            </w:r>
            <w:r w:rsidR="008933FF" w:rsidRPr="00550FC3"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8933FF" w:rsidRPr="009115AD">
              <w:rPr>
                <w:rFonts w:eastAsia="Times New Roman" w:cs="Arial"/>
                <w:b/>
                <w:bCs/>
                <w:sz w:val="18"/>
                <w:szCs w:val="18"/>
                <w:lang w:val="en-US"/>
              </w:rPr>
              <w:t xml:space="preserve">                                                                          </w:t>
            </w:r>
          </w:p>
          <w:p w14:paraId="5DB8D7B3" w14:textId="7A09B7AB" w:rsidR="008933FF" w:rsidRDefault="0046218B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eastAsia="Times New Roman" w:cs="Arial"/>
                <w:b/>
                <w:bCs/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6F7E971" wp14:editId="584EA99C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80645</wp:posOffset>
                      </wp:positionV>
                      <wp:extent cx="6413500" cy="1371600"/>
                      <wp:effectExtent l="0" t="0" r="25400" b="19050"/>
                      <wp:wrapNone/>
                      <wp:docPr id="160797241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 flipV="1">
                                <a:off x="0" y="0"/>
                                <a:ext cx="64135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225ED0C" w14:textId="77777777" w:rsidR="0046218B" w:rsidRPr="00DA0CEA" w:rsidRDefault="0046218B" w:rsidP="0046218B">
                                  <w:pP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  <w:lang w:val="en-US"/>
                                    </w:rPr>
                                  </w:pPr>
                                  <w:r w:rsidRPr="0091164B"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Safety Talk </w:t>
                                  </w:r>
                                  <w:proofErr w:type="gramStart"/>
                                  <w:r w:rsidRPr="0091164B"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Imparted</w:t>
                                  </w:r>
                                  <w: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:</w:t>
                                  </w:r>
                                  <w:proofErr w:type="gramEnd"/>
                                  <w: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  </w:t>
                                  </w:r>
                                  <w:r w:rsidRPr="005A6A7A"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28"/>
                                      <w:szCs w:val="28"/>
                                      <w:lang w:val="en-US"/>
                                    </w:rPr>
                                    <w:t>□</w:t>
                                  </w:r>
                                  <w: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 </w:t>
                                  </w:r>
                                  <w:r w:rsidRPr="00546A2E"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YES</w:t>
                                  </w:r>
                                  <w: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   </w:t>
                                  </w:r>
                                  <w:r w:rsidRPr="005A6A7A"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28"/>
                                      <w:szCs w:val="28"/>
                                      <w:lang w:val="en-US"/>
                                    </w:rPr>
                                    <w:t>□</w:t>
                                  </w:r>
                                  <w: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NO           </w:t>
                                  </w:r>
                                  <w:r w:rsidRPr="00DA0CEA">
                                    <w:rPr>
                                      <w:rFonts w:eastAsia="Times New Roman" w:cs="Arial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en-US"/>
                                    </w:rPr>
                                    <w:t>(To be filled by Process Field In-charge)</w:t>
                                  </w:r>
                                </w:p>
                                <w:p w14:paraId="6403D5FA" w14:textId="77777777" w:rsidR="0046218B" w:rsidRPr="00DA0CEA" w:rsidRDefault="0046218B" w:rsidP="0046218B">
                                  <w:pP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  <w:lang w:val="en-US"/>
                                    </w:rPr>
                                  </w:pPr>
                                </w:p>
                                <w:p w14:paraId="0234B1E3" w14:textId="77777777" w:rsidR="0046218B" w:rsidRDefault="0046218B" w:rsidP="0046218B">
                                  <w:pP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1D480D3E" w14:textId="31053BF1" w:rsidR="0046218B" w:rsidRDefault="0046218B" w:rsidP="0046218B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085A48"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Name: ________________   </w:t>
                                  </w:r>
                                  <w: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</w:t>
                                  </w:r>
                                  <w:r w:rsidRPr="00085A48"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Signature: _______________         </w:t>
                                  </w:r>
                                  <w: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r w:rsidRPr="00085A48"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Date: _________    </w:t>
                                  </w:r>
                                  <w: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             </w:t>
                                  </w:r>
                                  <w:r w:rsidRPr="00085A48"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Time: _______________</w:t>
                                  </w:r>
                                </w:p>
                                <w:p w14:paraId="7030C382" w14:textId="77777777" w:rsidR="0046218B" w:rsidRDefault="0046218B" w:rsidP="0046218B">
                                  <w:pP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62C2A121" w14:textId="77777777" w:rsidR="00A278AA" w:rsidRDefault="00A278AA" w:rsidP="00A278AA">
                                  <w:pP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Tool-Box</w:t>
                                  </w:r>
                                  <w:r w:rsidRPr="0091164B"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Talk</w:t>
                                  </w:r>
                                  <w: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Imparted :</w:t>
                                  </w:r>
                                  <w:proofErr w:type="gramEnd"/>
                                  <w: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</w:t>
                                  </w:r>
                                  <w:r w:rsidRPr="005A6A7A"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28"/>
                                      <w:szCs w:val="28"/>
                                      <w:lang w:val="en-US"/>
                                    </w:rPr>
                                    <w:t>□</w:t>
                                  </w:r>
                                  <w: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 </w:t>
                                  </w:r>
                                  <w:r w:rsidRPr="00546A2E"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YES</w:t>
                                  </w:r>
                                  <w: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   </w:t>
                                  </w:r>
                                  <w:r w:rsidRPr="005A6A7A"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28"/>
                                      <w:szCs w:val="28"/>
                                      <w:lang w:val="en-US"/>
                                    </w:rPr>
                                    <w:t>□</w:t>
                                  </w:r>
                                  <w: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NO           </w:t>
                                  </w:r>
                                  <w:r w:rsidRPr="00EF78D5">
                                    <w:rPr>
                                      <w:rFonts w:eastAsia="Times New Roman" w:cs="Arial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en-US"/>
                                    </w:rPr>
                                    <w:t>(To be filled by Maintenance Personnel)</w:t>
                                  </w:r>
                                </w:p>
                                <w:p w14:paraId="513D1355" w14:textId="66CE9B7E" w:rsidR="0046218B" w:rsidRDefault="0046218B" w:rsidP="0046218B">
                                  <w:pP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745A24D8" w14:textId="77777777" w:rsidR="00A278AA" w:rsidRDefault="00A278AA" w:rsidP="0046218B">
                                  <w:pP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  <w:p w14:paraId="5C090525" w14:textId="77777777" w:rsidR="00A278AA" w:rsidRDefault="00A278AA" w:rsidP="00A278AA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085A48"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Name: ________________   </w:t>
                                  </w:r>
                                  <w: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</w:t>
                                  </w:r>
                                  <w:r w:rsidRPr="00085A48"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Signature: _______________         </w:t>
                                  </w:r>
                                  <w: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</w:t>
                                  </w:r>
                                  <w:r w:rsidRPr="00085A48"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Date: _________    </w:t>
                                  </w:r>
                                  <w: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                    </w:t>
                                  </w:r>
                                  <w:r w:rsidRPr="00085A48"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Time: _______________</w:t>
                                  </w:r>
                                </w:p>
                                <w:p w14:paraId="72F5D569" w14:textId="77777777" w:rsidR="00A278AA" w:rsidRPr="0057557B" w:rsidRDefault="00A278AA" w:rsidP="0046218B">
                                  <w:pPr>
                                    <w:rPr>
                                      <w:rFonts w:eastAsia="Times New Roman" w:cs="Arial"/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F7E971" id="_x0000_s1029" type="#_x0000_t202" style="position:absolute;margin-left:-1pt;margin-top:6.35pt;width:505pt;height:108pt;rotation:180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iaYRwIAAJ0EAAAOAAAAZHJzL2Uyb0RvYy54bWysVN9v2jAQfp+0/8Hy+wgBSjtEqBgV0yTU&#10;VqJbn41jE2uOz7MNCfvre3aA0m5P0/Jg3S9/vvvuLtPbttZkL5xXYAqa9/qUCMOhVGZb0O9Py083&#10;lPjATMk0GFHQg/D0dvbxw7SxEzGACnQpHEEQ4yeNLWgVgp1kmeeVqJnvgRUGnRJczQKqbpuVjjWI&#10;Xuts0O+PswZcaR1w4T1a7zonnSV8KQUPD1J6EYguKOYW0unSuYlnNpuyydYxWyl+TIP9QxY1UwYf&#10;PUPdscDIzqk/oGrFHXiQocehzkBKxUWqAavJ+++qWVfMilQLkuPtmSb//2D5/X5tHx0J7RdosYGR&#10;kMb6iUdjrKeVriYOkLe8f9OPHyVSK/sjxsYALIHgRTQfznyKNhCOxvEoH17FGxx9+fA6H6OCD2Qd&#10;brxunQ9fBdQkCgV12LAEy/YrH7rQU0gM96BVuVRaJyUOiVhoR/YM26tDyh7B30RpQxpMBRNJwG98&#10;Efp8f6MZ/3lM7yIK8bTBnF9ZiVJoNy1RZUGHJ8Y2UB6QyMQVluwtXyqEXzEfHpnDoUIjLkp4wENq&#10;wJzgKFFSgfv9N3uMx16jl5IGh7Sg/teOOUGJ/mZwCj7noxHChqSMrq4HqLhLz+bSY3b1ApCoPGWX&#10;xBgf9EmUDupn3Kd5fBVdzHB8u6DhJC5Ctzq4j1zM5ykI59iysDJry08zEWl9ap+Zs8e2BpyIeziN&#10;M5u8624XG1tqYL4LIFVqfeS5Y/VIP+5AGp7jvsYlu9RT1OtfZfYCAAD//wMAUEsDBBQABgAIAAAA&#10;IQDOiWgE3gAAAAoBAAAPAAAAZHJzL2Rvd25yZXYueG1sTI/BTsMwEETvSPyDtUhcUGuTA4lCnKpC&#10;4oKEBG2B6yZe4ojYjmK3Tf6e7QmOOzOafVNtZjeIE02xD17D/VqBIN8G0/tOw2H/vCpAxITe4BA8&#10;aVgowqa+vqqwNOHs3+m0S53gEh9L1GBTGkspY2vJYVyHkTx732FymPicOmkmPHO5G2Sm1IN02Hv+&#10;YHGkJ0vtz+7oNOyXr3abz0uDxdv4qj7ty8cdota3N/P2EUSiOf2F4YLP6FAzUxOO3kQxaFhlPCWx&#10;nuUgLr5SBSuNhiwrcpB1Jf9PqH8BAAD//wMAUEsBAi0AFAAGAAgAAAAhALaDOJL+AAAA4QEAABMA&#10;AAAAAAAAAAAAAAAAAAAAAFtDb250ZW50X1R5cGVzXS54bWxQSwECLQAUAAYACAAAACEAOP0h/9YA&#10;AACUAQAACwAAAAAAAAAAAAAAAAAvAQAAX3JlbHMvLnJlbHNQSwECLQAUAAYACAAAACEA6A4mmEcC&#10;AACdBAAADgAAAAAAAAAAAAAAAAAuAgAAZHJzL2Uyb0RvYy54bWxQSwECLQAUAAYACAAAACEAzolo&#10;BN4AAAAKAQAADwAAAAAAAAAAAAAAAAChBAAAZHJzL2Rvd25yZXYueG1sUEsFBgAAAAAEAAQA8wAA&#10;AKwFAAAAAA==&#10;" fillcolor="white [3201]" strokeweight=".5pt">
                      <v:textbox>
                        <w:txbxContent>
                          <w:p w14:paraId="6225ED0C" w14:textId="77777777" w:rsidR="0046218B" w:rsidRPr="00DA0CEA" w:rsidRDefault="0046218B" w:rsidP="0046218B">
                            <w:pP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</w:pPr>
                            <w:r w:rsidRPr="0091164B"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Safety Talk </w:t>
                            </w:r>
                            <w:proofErr w:type="gramStart"/>
                            <w:r w:rsidRPr="0091164B"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Imparted</w:t>
                            </w:r>
                            <w: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         </w:t>
                            </w:r>
                            <w:r w:rsidRPr="005A6A7A">
                              <w:rPr>
                                <w:rFonts w:eastAsia="Times New Roman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□</w:t>
                            </w:r>
                            <w:r>
                              <w:rPr>
                                <w:rFonts w:eastAsia="Times New Roman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546A2E"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YES</w:t>
                            </w:r>
                            <w: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          </w:t>
                            </w:r>
                            <w:r w:rsidRPr="005A6A7A">
                              <w:rPr>
                                <w:rFonts w:eastAsia="Times New Roman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□</w:t>
                            </w:r>
                            <w:r>
                              <w:rPr>
                                <w:rFonts w:eastAsia="Times New Roman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NO           </w:t>
                            </w:r>
                            <w:r w:rsidRPr="00DA0CEA">
                              <w:rPr>
                                <w:rFonts w:eastAsia="Times New Roman" w:cs="Arial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(To be filled by Process Field In-charge)</w:t>
                            </w:r>
                          </w:p>
                          <w:p w14:paraId="6403D5FA" w14:textId="77777777" w:rsidR="0046218B" w:rsidRPr="00DA0CEA" w:rsidRDefault="0046218B" w:rsidP="0046218B">
                            <w:pP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</w:pPr>
                          </w:p>
                          <w:p w14:paraId="0234B1E3" w14:textId="77777777" w:rsidR="0046218B" w:rsidRDefault="0046218B" w:rsidP="0046218B">
                            <w:pP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D480D3E" w14:textId="31053BF1" w:rsidR="0046218B" w:rsidRDefault="0046218B" w:rsidP="0046218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85A48"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Name: ________________   </w:t>
                            </w:r>
                            <w: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    </w:t>
                            </w:r>
                            <w:r w:rsidRPr="00085A48"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Signature: _______________         </w:t>
                            </w:r>
                            <w: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085A48"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 Date: _________    </w:t>
                            </w:r>
                            <w: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                    </w:t>
                            </w:r>
                            <w:r w:rsidRPr="00085A48"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Time: _______________</w:t>
                            </w:r>
                          </w:p>
                          <w:p w14:paraId="7030C382" w14:textId="77777777" w:rsidR="0046218B" w:rsidRDefault="0046218B" w:rsidP="0046218B">
                            <w:pP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2C2A121" w14:textId="77777777" w:rsidR="00A278AA" w:rsidRDefault="00A278AA" w:rsidP="00A278AA">
                            <w:pP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Tool-Box</w:t>
                            </w:r>
                            <w:r w:rsidRPr="0091164B"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Talk</w:t>
                            </w:r>
                            <w: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Imparted :</w:t>
                            </w:r>
                            <w:proofErr w:type="gramEnd"/>
                            <w: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5A6A7A">
                              <w:rPr>
                                <w:rFonts w:eastAsia="Times New Roman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□</w:t>
                            </w:r>
                            <w:r>
                              <w:rPr>
                                <w:rFonts w:eastAsia="Times New Roman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546A2E"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YES</w:t>
                            </w:r>
                            <w: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          </w:t>
                            </w:r>
                            <w:r w:rsidRPr="005A6A7A">
                              <w:rPr>
                                <w:rFonts w:eastAsia="Times New Roman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□</w:t>
                            </w:r>
                            <w:r>
                              <w:rPr>
                                <w:rFonts w:eastAsia="Times New Roman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NO           </w:t>
                            </w:r>
                            <w:r w:rsidRPr="00EF78D5">
                              <w:rPr>
                                <w:rFonts w:eastAsia="Times New Roman" w:cs="Arial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(To be filled by Maintenance Personnel)</w:t>
                            </w:r>
                          </w:p>
                          <w:p w14:paraId="513D1355" w14:textId="66CE9B7E" w:rsidR="0046218B" w:rsidRDefault="0046218B" w:rsidP="0046218B">
                            <w:pP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45A24D8" w14:textId="77777777" w:rsidR="00A278AA" w:rsidRDefault="00A278AA" w:rsidP="0046218B">
                            <w:pP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C090525" w14:textId="77777777" w:rsidR="00A278AA" w:rsidRDefault="00A278AA" w:rsidP="00A278A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85A48"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Name: ________________   </w:t>
                            </w:r>
                            <w: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    </w:t>
                            </w:r>
                            <w:r w:rsidRPr="00085A48"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Signature: _______________         </w:t>
                            </w:r>
                            <w: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085A48"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 Date: _________    </w:t>
                            </w:r>
                            <w: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                    </w:t>
                            </w:r>
                            <w:r w:rsidRPr="00085A48"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Time: _______________</w:t>
                            </w:r>
                          </w:p>
                          <w:p w14:paraId="72F5D569" w14:textId="77777777" w:rsidR="00A278AA" w:rsidRPr="0057557B" w:rsidRDefault="00A278AA" w:rsidP="0046218B">
                            <w:pPr>
                              <w:rPr>
                                <w:rFonts w:eastAsia="Times New Roman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9255102" w14:textId="546F4FAE" w:rsidR="00364AFA" w:rsidRDefault="00364AFA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05BBE5BB" w14:textId="77777777" w:rsidR="0046218B" w:rsidRDefault="0046218B" w:rsidP="008933FF">
            <w:pPr>
              <w:rPr>
                <w:rFonts w:eastAsia="Times New Roman" w:cs="Arial"/>
                <w:b/>
                <w:bCs/>
                <w:color w:val="0000FF"/>
                <w:sz w:val="16"/>
                <w:szCs w:val="16"/>
                <w:lang w:val="en-US"/>
              </w:rPr>
            </w:pPr>
          </w:p>
          <w:p w14:paraId="198DBD74" w14:textId="77777777" w:rsidR="0046218B" w:rsidRDefault="0046218B" w:rsidP="008933FF">
            <w:pPr>
              <w:rPr>
                <w:rFonts w:eastAsia="Times New Roman" w:cs="Arial"/>
                <w:b/>
                <w:bCs/>
                <w:color w:val="0000FF"/>
                <w:sz w:val="16"/>
                <w:szCs w:val="16"/>
                <w:lang w:val="en-US"/>
              </w:rPr>
            </w:pPr>
          </w:p>
          <w:p w14:paraId="283B5472" w14:textId="77777777" w:rsidR="0046218B" w:rsidRDefault="0046218B" w:rsidP="008933FF">
            <w:pPr>
              <w:rPr>
                <w:rFonts w:eastAsia="Times New Roman" w:cs="Arial"/>
                <w:b/>
                <w:bCs/>
                <w:color w:val="0000FF"/>
                <w:sz w:val="16"/>
                <w:szCs w:val="16"/>
                <w:lang w:val="en-US"/>
              </w:rPr>
            </w:pPr>
          </w:p>
          <w:p w14:paraId="73BEF0AA" w14:textId="77777777" w:rsidR="0046218B" w:rsidRDefault="0046218B" w:rsidP="008933FF">
            <w:pPr>
              <w:rPr>
                <w:rFonts w:eastAsia="Times New Roman" w:cs="Arial"/>
                <w:b/>
                <w:bCs/>
                <w:color w:val="0000FF"/>
                <w:sz w:val="16"/>
                <w:szCs w:val="16"/>
                <w:lang w:val="en-US"/>
              </w:rPr>
            </w:pPr>
          </w:p>
          <w:p w14:paraId="15AC5A95" w14:textId="77777777" w:rsidR="0046218B" w:rsidRDefault="0046218B" w:rsidP="008933FF">
            <w:pPr>
              <w:rPr>
                <w:rFonts w:eastAsia="Times New Roman" w:cs="Arial"/>
                <w:b/>
                <w:bCs/>
                <w:color w:val="0000FF"/>
                <w:sz w:val="16"/>
                <w:szCs w:val="16"/>
                <w:lang w:val="en-US"/>
              </w:rPr>
            </w:pPr>
          </w:p>
          <w:p w14:paraId="15CB5D08" w14:textId="77777777" w:rsidR="0046218B" w:rsidRDefault="0046218B" w:rsidP="008933FF">
            <w:pPr>
              <w:rPr>
                <w:rFonts w:eastAsia="Times New Roman" w:cs="Arial"/>
                <w:b/>
                <w:bCs/>
                <w:color w:val="0000FF"/>
                <w:sz w:val="16"/>
                <w:szCs w:val="16"/>
                <w:lang w:val="en-US"/>
              </w:rPr>
            </w:pPr>
          </w:p>
          <w:p w14:paraId="23590C00" w14:textId="77777777" w:rsidR="0046218B" w:rsidRDefault="0046218B" w:rsidP="008933FF">
            <w:pPr>
              <w:rPr>
                <w:rFonts w:eastAsia="Times New Roman" w:cs="Arial"/>
                <w:b/>
                <w:bCs/>
                <w:color w:val="0000FF"/>
                <w:sz w:val="16"/>
                <w:szCs w:val="16"/>
                <w:lang w:val="en-US"/>
              </w:rPr>
            </w:pPr>
          </w:p>
          <w:p w14:paraId="44BB457E" w14:textId="77777777" w:rsidR="0046218B" w:rsidRDefault="0046218B" w:rsidP="008933FF">
            <w:pPr>
              <w:rPr>
                <w:rFonts w:eastAsia="Times New Roman" w:cs="Arial"/>
                <w:b/>
                <w:bCs/>
                <w:color w:val="0000FF"/>
                <w:sz w:val="16"/>
                <w:szCs w:val="16"/>
                <w:lang w:val="en-US"/>
              </w:rPr>
            </w:pPr>
          </w:p>
          <w:p w14:paraId="5E0304BE" w14:textId="77777777" w:rsidR="0046218B" w:rsidRDefault="0046218B" w:rsidP="008933FF">
            <w:pPr>
              <w:rPr>
                <w:rFonts w:eastAsia="Times New Roman" w:cs="Arial"/>
                <w:b/>
                <w:bCs/>
                <w:color w:val="0000FF"/>
                <w:sz w:val="16"/>
                <w:szCs w:val="16"/>
                <w:lang w:val="en-US"/>
              </w:rPr>
            </w:pPr>
          </w:p>
          <w:p w14:paraId="23750987" w14:textId="77777777" w:rsidR="0046218B" w:rsidRDefault="0046218B" w:rsidP="008933FF">
            <w:pPr>
              <w:rPr>
                <w:rFonts w:eastAsia="Times New Roman" w:cs="Arial"/>
                <w:b/>
                <w:bCs/>
                <w:color w:val="0000FF"/>
                <w:sz w:val="16"/>
                <w:szCs w:val="16"/>
                <w:lang w:val="en-US"/>
              </w:rPr>
            </w:pPr>
          </w:p>
          <w:p w14:paraId="4F0B45F4" w14:textId="77777777" w:rsidR="0046218B" w:rsidRDefault="0046218B" w:rsidP="008933FF">
            <w:pPr>
              <w:rPr>
                <w:rFonts w:eastAsia="Times New Roman" w:cs="Arial"/>
                <w:b/>
                <w:bCs/>
                <w:color w:val="0000FF"/>
                <w:sz w:val="16"/>
                <w:szCs w:val="16"/>
                <w:lang w:val="en-US"/>
              </w:rPr>
            </w:pPr>
          </w:p>
          <w:p w14:paraId="7DDB69E2" w14:textId="77777777" w:rsidR="00DC7ED2" w:rsidRDefault="00DC7ED2" w:rsidP="008933FF">
            <w:pPr>
              <w:rPr>
                <w:rFonts w:eastAsia="Times New Roman" w:cs="Arial"/>
                <w:b/>
                <w:bCs/>
                <w:color w:val="0000FF"/>
                <w:sz w:val="16"/>
                <w:szCs w:val="16"/>
                <w:lang w:val="en-US"/>
              </w:rPr>
            </w:pPr>
          </w:p>
          <w:p w14:paraId="7A4F8906" w14:textId="3A9EEC48" w:rsidR="008933FF" w:rsidRPr="00550FC3" w:rsidRDefault="008933FF" w:rsidP="008933FF">
            <w:pPr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550FC3"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Extensions of Checklist:</w:t>
            </w:r>
          </w:p>
          <w:p w14:paraId="2B0D34BF" w14:textId="25040086" w:rsidR="008933FF" w:rsidRPr="00550FC3" w:rsidRDefault="008933FF" w:rsidP="008933FF">
            <w:pPr>
              <w:rPr>
                <w:rFonts w:eastAsia="Times New Roman" w:cs="Arial"/>
                <w:b/>
                <w:bCs/>
                <w:color w:val="000000" w:themeColor="text1"/>
                <w:sz w:val="16"/>
                <w:szCs w:val="16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91"/>
              <w:gridCol w:w="1691"/>
              <w:gridCol w:w="1693"/>
              <w:gridCol w:w="1691"/>
              <w:gridCol w:w="1692"/>
              <w:gridCol w:w="1694"/>
            </w:tblGrid>
            <w:tr w:rsidR="00550FC3" w:rsidRPr="00550FC3" w14:paraId="7CEE12F9" w14:textId="77777777" w:rsidTr="00884608">
              <w:trPr>
                <w:trHeight w:val="362"/>
              </w:trPr>
              <w:tc>
                <w:tcPr>
                  <w:tcW w:w="5075" w:type="dxa"/>
                  <w:gridSpan w:val="3"/>
                </w:tcPr>
                <w:p w14:paraId="6F50DD77" w14:textId="1B3C4806" w:rsidR="008933FF" w:rsidRPr="00550FC3" w:rsidRDefault="008933FF" w:rsidP="008933FF">
                  <w:pPr>
                    <w:jc w:val="center"/>
                    <w:rPr>
                      <w:rFonts w:cs="Arial"/>
                      <w:b/>
                      <w:bCs/>
                      <w:color w:val="000000" w:themeColor="text1"/>
                      <w:sz w:val="16"/>
                      <w:szCs w:val="16"/>
                      <w:lang w:val="en-US"/>
                    </w:rPr>
                  </w:pPr>
                  <w:r w:rsidRPr="00550FC3">
                    <w:rPr>
                      <w:rFonts w:cs="Arial"/>
                      <w:b/>
                      <w:bCs/>
                      <w:color w:val="000000" w:themeColor="text1"/>
                      <w:sz w:val="16"/>
                      <w:szCs w:val="16"/>
                      <w:lang w:val="en-US"/>
                    </w:rPr>
                    <w:t>Process Field In charge</w:t>
                  </w:r>
                </w:p>
              </w:tc>
              <w:tc>
                <w:tcPr>
                  <w:tcW w:w="5077" w:type="dxa"/>
                  <w:gridSpan w:val="3"/>
                </w:tcPr>
                <w:p w14:paraId="28EBE648" w14:textId="7DBA47F0" w:rsidR="008933FF" w:rsidRPr="00550FC3" w:rsidRDefault="008933FF" w:rsidP="008933FF">
                  <w:pPr>
                    <w:jc w:val="center"/>
                    <w:rPr>
                      <w:rFonts w:cs="Arial"/>
                      <w:b/>
                      <w:bCs/>
                      <w:color w:val="000000" w:themeColor="text1"/>
                      <w:sz w:val="16"/>
                      <w:szCs w:val="16"/>
                      <w:lang w:val="en-US"/>
                    </w:rPr>
                  </w:pPr>
                  <w:r w:rsidRPr="00550FC3">
                    <w:rPr>
                      <w:rFonts w:cs="Arial"/>
                      <w:b/>
                      <w:bCs/>
                      <w:color w:val="000000" w:themeColor="text1"/>
                      <w:sz w:val="16"/>
                      <w:szCs w:val="16"/>
                      <w:lang w:val="en-US"/>
                    </w:rPr>
                    <w:t>Maintenance Field In charge</w:t>
                  </w:r>
                </w:p>
              </w:tc>
            </w:tr>
            <w:tr w:rsidR="00550FC3" w:rsidRPr="00550FC3" w14:paraId="7F32AB51" w14:textId="77777777" w:rsidTr="00884608">
              <w:trPr>
                <w:trHeight w:val="454"/>
              </w:trPr>
              <w:tc>
                <w:tcPr>
                  <w:tcW w:w="1691" w:type="dxa"/>
                </w:tcPr>
                <w:p w14:paraId="545AD65A" w14:textId="6253976B" w:rsidR="008933FF" w:rsidRPr="00550FC3" w:rsidRDefault="008933FF" w:rsidP="008933FF">
                  <w:pPr>
                    <w:jc w:val="center"/>
                    <w:rPr>
                      <w:rFonts w:cs="Arial"/>
                      <w:b/>
                      <w:bCs/>
                      <w:color w:val="000000" w:themeColor="text1"/>
                      <w:sz w:val="16"/>
                      <w:szCs w:val="16"/>
                      <w:lang w:val="en-US"/>
                    </w:rPr>
                  </w:pPr>
                  <w:r w:rsidRPr="00550FC3">
                    <w:rPr>
                      <w:rFonts w:cs="Arial"/>
                      <w:b/>
                      <w:bCs/>
                      <w:color w:val="000000" w:themeColor="text1"/>
                      <w:sz w:val="16"/>
                      <w:szCs w:val="16"/>
                      <w:lang w:val="en-US"/>
                    </w:rPr>
                    <w:t>Date / Time</w:t>
                  </w:r>
                </w:p>
              </w:tc>
              <w:tc>
                <w:tcPr>
                  <w:tcW w:w="1691" w:type="dxa"/>
                </w:tcPr>
                <w:p w14:paraId="3BDE0E8A" w14:textId="764126C7" w:rsidR="008933FF" w:rsidRPr="00550FC3" w:rsidRDefault="008933FF" w:rsidP="008933FF">
                  <w:pPr>
                    <w:jc w:val="center"/>
                    <w:rPr>
                      <w:rFonts w:cs="Arial"/>
                      <w:b/>
                      <w:bCs/>
                      <w:color w:val="000000" w:themeColor="text1"/>
                      <w:sz w:val="16"/>
                      <w:szCs w:val="16"/>
                      <w:lang w:val="en-US"/>
                    </w:rPr>
                  </w:pPr>
                  <w:r w:rsidRPr="00550FC3">
                    <w:rPr>
                      <w:rFonts w:cs="Arial"/>
                      <w:b/>
                      <w:bCs/>
                      <w:color w:val="000000" w:themeColor="text1"/>
                      <w:sz w:val="16"/>
                      <w:szCs w:val="16"/>
                      <w:lang w:val="en-US"/>
                    </w:rPr>
                    <w:t>Name</w:t>
                  </w:r>
                </w:p>
              </w:tc>
              <w:tc>
                <w:tcPr>
                  <w:tcW w:w="1692" w:type="dxa"/>
                </w:tcPr>
                <w:p w14:paraId="50E0A7C9" w14:textId="03B7FC85" w:rsidR="008933FF" w:rsidRPr="00550FC3" w:rsidRDefault="008933FF" w:rsidP="008933FF">
                  <w:pPr>
                    <w:jc w:val="center"/>
                    <w:rPr>
                      <w:rFonts w:cs="Arial"/>
                      <w:b/>
                      <w:bCs/>
                      <w:color w:val="000000" w:themeColor="text1"/>
                      <w:sz w:val="16"/>
                      <w:szCs w:val="16"/>
                      <w:lang w:val="en-US"/>
                    </w:rPr>
                  </w:pPr>
                  <w:r w:rsidRPr="00550FC3">
                    <w:rPr>
                      <w:rFonts w:cs="Arial"/>
                      <w:b/>
                      <w:bCs/>
                      <w:color w:val="000000" w:themeColor="text1"/>
                      <w:sz w:val="16"/>
                      <w:szCs w:val="16"/>
                      <w:lang w:val="en-US"/>
                    </w:rPr>
                    <w:t>Signature</w:t>
                  </w:r>
                </w:p>
              </w:tc>
              <w:tc>
                <w:tcPr>
                  <w:tcW w:w="1691" w:type="dxa"/>
                </w:tcPr>
                <w:p w14:paraId="5591BA30" w14:textId="4DFA6B60" w:rsidR="008933FF" w:rsidRPr="00550FC3" w:rsidRDefault="008933FF" w:rsidP="008933FF">
                  <w:pPr>
                    <w:jc w:val="center"/>
                    <w:rPr>
                      <w:rFonts w:cs="Arial"/>
                      <w:b/>
                      <w:bCs/>
                      <w:color w:val="000000" w:themeColor="text1"/>
                      <w:sz w:val="16"/>
                      <w:szCs w:val="16"/>
                      <w:lang w:val="en-US"/>
                    </w:rPr>
                  </w:pPr>
                  <w:r w:rsidRPr="00550FC3">
                    <w:rPr>
                      <w:rFonts w:cs="Arial"/>
                      <w:b/>
                      <w:bCs/>
                      <w:color w:val="000000" w:themeColor="text1"/>
                      <w:sz w:val="16"/>
                      <w:szCs w:val="16"/>
                      <w:lang w:val="en-US"/>
                    </w:rPr>
                    <w:t>Date / Time</w:t>
                  </w:r>
                </w:p>
              </w:tc>
              <w:tc>
                <w:tcPr>
                  <w:tcW w:w="1692" w:type="dxa"/>
                </w:tcPr>
                <w:p w14:paraId="52A09A0E" w14:textId="1AF612F3" w:rsidR="008933FF" w:rsidRPr="00550FC3" w:rsidRDefault="008933FF" w:rsidP="008933FF">
                  <w:pPr>
                    <w:jc w:val="center"/>
                    <w:rPr>
                      <w:rFonts w:cs="Arial"/>
                      <w:b/>
                      <w:bCs/>
                      <w:color w:val="000000" w:themeColor="text1"/>
                      <w:sz w:val="16"/>
                      <w:szCs w:val="16"/>
                      <w:lang w:val="en-US"/>
                    </w:rPr>
                  </w:pPr>
                  <w:r w:rsidRPr="00550FC3">
                    <w:rPr>
                      <w:rFonts w:cs="Arial"/>
                      <w:b/>
                      <w:bCs/>
                      <w:color w:val="000000" w:themeColor="text1"/>
                      <w:sz w:val="16"/>
                      <w:szCs w:val="16"/>
                      <w:lang w:val="en-US"/>
                    </w:rPr>
                    <w:t>Name</w:t>
                  </w:r>
                </w:p>
              </w:tc>
              <w:tc>
                <w:tcPr>
                  <w:tcW w:w="1693" w:type="dxa"/>
                </w:tcPr>
                <w:p w14:paraId="7642E406" w14:textId="6D41BC48" w:rsidR="008933FF" w:rsidRPr="00550FC3" w:rsidRDefault="008933FF" w:rsidP="008933FF">
                  <w:pPr>
                    <w:jc w:val="center"/>
                    <w:rPr>
                      <w:rFonts w:cs="Arial"/>
                      <w:b/>
                      <w:bCs/>
                      <w:color w:val="000000" w:themeColor="text1"/>
                      <w:sz w:val="16"/>
                      <w:szCs w:val="16"/>
                      <w:lang w:val="en-US"/>
                    </w:rPr>
                  </w:pPr>
                  <w:r w:rsidRPr="00550FC3">
                    <w:rPr>
                      <w:rFonts w:cs="Arial"/>
                      <w:b/>
                      <w:bCs/>
                      <w:color w:val="000000" w:themeColor="text1"/>
                      <w:sz w:val="16"/>
                      <w:szCs w:val="16"/>
                      <w:lang w:val="en-US"/>
                    </w:rPr>
                    <w:t>Signature</w:t>
                  </w:r>
                </w:p>
              </w:tc>
            </w:tr>
            <w:tr w:rsidR="008933FF" w14:paraId="11251D03" w14:textId="77777777" w:rsidTr="00884608">
              <w:trPr>
                <w:trHeight w:val="547"/>
              </w:trPr>
              <w:tc>
                <w:tcPr>
                  <w:tcW w:w="1691" w:type="dxa"/>
                </w:tcPr>
                <w:p w14:paraId="55E34D6B" w14:textId="77777777" w:rsidR="008933FF" w:rsidRDefault="008933FF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1" w:type="dxa"/>
                </w:tcPr>
                <w:p w14:paraId="0C1DD99E" w14:textId="77777777" w:rsidR="008933FF" w:rsidRDefault="008933FF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2" w:type="dxa"/>
                </w:tcPr>
                <w:p w14:paraId="70322A68" w14:textId="218CF62B" w:rsidR="008933FF" w:rsidRDefault="008933FF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1" w:type="dxa"/>
                </w:tcPr>
                <w:p w14:paraId="4F91D7D5" w14:textId="77777777" w:rsidR="008933FF" w:rsidRDefault="008933FF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2" w:type="dxa"/>
                </w:tcPr>
                <w:p w14:paraId="2911F08E" w14:textId="77777777" w:rsidR="008933FF" w:rsidRDefault="008933FF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3" w:type="dxa"/>
                </w:tcPr>
                <w:p w14:paraId="304639D3" w14:textId="77777777" w:rsidR="008933FF" w:rsidRDefault="008933FF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</w:tr>
            <w:tr w:rsidR="008933FF" w14:paraId="268E2FA9" w14:textId="77777777" w:rsidTr="00884608">
              <w:trPr>
                <w:trHeight w:val="454"/>
              </w:trPr>
              <w:tc>
                <w:tcPr>
                  <w:tcW w:w="1691" w:type="dxa"/>
                </w:tcPr>
                <w:p w14:paraId="57D6A8E5" w14:textId="77777777" w:rsidR="008933FF" w:rsidRDefault="008933FF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1" w:type="dxa"/>
                </w:tcPr>
                <w:p w14:paraId="611A4ADB" w14:textId="77777777" w:rsidR="008933FF" w:rsidRDefault="008933FF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2" w:type="dxa"/>
                </w:tcPr>
                <w:p w14:paraId="48B6A274" w14:textId="77777777" w:rsidR="008933FF" w:rsidRDefault="008933FF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1" w:type="dxa"/>
                </w:tcPr>
                <w:p w14:paraId="21830F63" w14:textId="77777777" w:rsidR="008933FF" w:rsidRDefault="008933FF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2" w:type="dxa"/>
                </w:tcPr>
                <w:p w14:paraId="3BF21B3D" w14:textId="77777777" w:rsidR="008933FF" w:rsidRDefault="008933FF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3" w:type="dxa"/>
                </w:tcPr>
                <w:p w14:paraId="520BB792" w14:textId="77777777" w:rsidR="008933FF" w:rsidRDefault="008933FF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</w:tr>
            <w:tr w:rsidR="008933FF" w14:paraId="74B6B8E3" w14:textId="77777777" w:rsidTr="00884608">
              <w:trPr>
                <w:trHeight w:val="529"/>
              </w:trPr>
              <w:tc>
                <w:tcPr>
                  <w:tcW w:w="1691" w:type="dxa"/>
                </w:tcPr>
                <w:p w14:paraId="335E942B" w14:textId="77777777" w:rsidR="008933FF" w:rsidRDefault="008933FF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1" w:type="dxa"/>
                </w:tcPr>
                <w:p w14:paraId="4E671168" w14:textId="77777777" w:rsidR="008933FF" w:rsidRDefault="008933FF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2" w:type="dxa"/>
                </w:tcPr>
                <w:p w14:paraId="6313B02D" w14:textId="77777777" w:rsidR="008933FF" w:rsidRDefault="008933FF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1" w:type="dxa"/>
                </w:tcPr>
                <w:p w14:paraId="055A8FAF" w14:textId="77777777" w:rsidR="008933FF" w:rsidRDefault="008933FF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2" w:type="dxa"/>
                </w:tcPr>
                <w:p w14:paraId="7E46DE2C" w14:textId="77777777" w:rsidR="008933FF" w:rsidRDefault="008933FF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3" w:type="dxa"/>
                </w:tcPr>
                <w:p w14:paraId="7FC647A0" w14:textId="77777777" w:rsidR="008933FF" w:rsidRDefault="008933FF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</w:tr>
            <w:tr w:rsidR="008933FF" w14:paraId="09242B20" w14:textId="77777777" w:rsidTr="00884608">
              <w:trPr>
                <w:trHeight w:val="463"/>
              </w:trPr>
              <w:tc>
                <w:tcPr>
                  <w:tcW w:w="1691" w:type="dxa"/>
                </w:tcPr>
                <w:p w14:paraId="20DFCEBC" w14:textId="77777777" w:rsidR="008933FF" w:rsidRDefault="008933FF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1" w:type="dxa"/>
                </w:tcPr>
                <w:p w14:paraId="450AB5EC" w14:textId="77777777" w:rsidR="008933FF" w:rsidRDefault="008933FF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2" w:type="dxa"/>
                </w:tcPr>
                <w:p w14:paraId="46F1FE58" w14:textId="77777777" w:rsidR="008933FF" w:rsidRDefault="008933FF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1" w:type="dxa"/>
                </w:tcPr>
                <w:p w14:paraId="4CB7471E" w14:textId="77777777" w:rsidR="008933FF" w:rsidRDefault="008933FF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2" w:type="dxa"/>
                </w:tcPr>
                <w:p w14:paraId="2E3018E0" w14:textId="77777777" w:rsidR="008933FF" w:rsidRDefault="008933FF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3" w:type="dxa"/>
                </w:tcPr>
                <w:p w14:paraId="06370E17" w14:textId="77777777" w:rsidR="008933FF" w:rsidRDefault="008933FF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</w:tr>
            <w:tr w:rsidR="009D2128" w14:paraId="5D21772A" w14:textId="77777777" w:rsidTr="00884608">
              <w:trPr>
                <w:trHeight w:val="463"/>
              </w:trPr>
              <w:tc>
                <w:tcPr>
                  <w:tcW w:w="1691" w:type="dxa"/>
                </w:tcPr>
                <w:p w14:paraId="1B7EB792" w14:textId="77777777" w:rsidR="009D2128" w:rsidRDefault="009D2128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1" w:type="dxa"/>
                </w:tcPr>
                <w:p w14:paraId="67550BC5" w14:textId="77777777" w:rsidR="009D2128" w:rsidRDefault="009D2128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2" w:type="dxa"/>
                </w:tcPr>
                <w:p w14:paraId="44B16A18" w14:textId="77777777" w:rsidR="009D2128" w:rsidRDefault="009D2128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1" w:type="dxa"/>
                </w:tcPr>
                <w:p w14:paraId="653FF947" w14:textId="77777777" w:rsidR="009D2128" w:rsidRDefault="009D2128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2" w:type="dxa"/>
                </w:tcPr>
                <w:p w14:paraId="624AFB79" w14:textId="77777777" w:rsidR="009D2128" w:rsidRDefault="009D2128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693" w:type="dxa"/>
                </w:tcPr>
                <w:p w14:paraId="719E3343" w14:textId="77777777" w:rsidR="009D2128" w:rsidRDefault="009D2128" w:rsidP="008933FF">
                  <w:pPr>
                    <w:rPr>
                      <w:rFonts w:cs="Arial"/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</w:tr>
          </w:tbl>
          <w:p w14:paraId="78CDB793" w14:textId="77777777" w:rsidR="008933FF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0A98F255" w14:textId="77777777" w:rsidR="008933FF" w:rsidRDefault="008933FF" w:rsidP="008933FF">
            <w:pPr>
              <w:rPr>
                <w:b/>
                <w:bCs/>
              </w:rPr>
            </w:pPr>
          </w:p>
          <w:p w14:paraId="6CC755F1" w14:textId="08B33EF9" w:rsidR="008933FF" w:rsidRPr="009115AD" w:rsidRDefault="008933FF" w:rsidP="008933FF">
            <w:pPr>
              <w:rPr>
                <w:rFonts w:eastAsia="Times New Roman" w:cs="Arial"/>
                <w:b/>
                <w:bCs/>
                <w:color w:val="0000FF"/>
                <w:sz w:val="18"/>
                <w:szCs w:val="18"/>
                <w:lang w:val="en-US"/>
              </w:rPr>
            </w:pPr>
            <w:r w:rsidRPr="00550FC3"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Surrender:</w:t>
            </w:r>
            <w:r w:rsidRPr="009115AD">
              <w:rPr>
                <w:rFonts w:eastAsia="Times New Roman" w:cs="Arial"/>
                <w:b/>
                <w:bCs/>
                <w:color w:val="0000FF"/>
                <w:sz w:val="18"/>
                <w:szCs w:val="18"/>
                <w:lang w:val="en-US"/>
              </w:rPr>
              <w:t xml:space="preserve"> </w:t>
            </w:r>
          </w:p>
          <w:p w14:paraId="18234F65" w14:textId="77777777" w:rsidR="0077468F" w:rsidRDefault="0077468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4EA6B1CC" w14:textId="30064510" w:rsidR="0077468F" w:rsidRDefault="0077468F" w:rsidP="0077468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  <w:r w:rsidRPr="00C84071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Job </w:t>
            </w:r>
            <w:proofErr w:type="gramStart"/>
            <w:r w:rsidRPr="00C84071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Status :</w:t>
            </w:r>
            <w:proofErr w:type="gramEnd"/>
            <w:r>
              <w:rPr>
                <w:rFonts w:eastAsia="Times New Roman" w:cs="Arial"/>
                <w:b/>
                <w:bCs/>
                <w:sz w:val="28"/>
                <w:szCs w:val="28"/>
                <w:lang w:val="en-US"/>
              </w:rPr>
              <w:t xml:space="preserve">  </w:t>
            </w:r>
            <w:r w:rsidRPr="005A6A7A">
              <w:rPr>
                <w:rFonts w:eastAsia="Times New Roman" w:cs="Arial"/>
                <w:b/>
                <w:bCs/>
                <w:sz w:val="28"/>
                <w:szCs w:val="28"/>
                <w:lang w:val="en-US"/>
              </w:rPr>
              <w:t>□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Job Completed                </w:t>
            </w:r>
            <w:r w:rsidRPr="005A6A7A">
              <w:rPr>
                <w:rFonts w:eastAsia="Times New Roman" w:cs="Arial"/>
                <w:b/>
                <w:bCs/>
                <w:sz w:val="28"/>
                <w:szCs w:val="28"/>
                <w:lang w:val="en-US"/>
              </w:rPr>
              <w:t>□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AD37B8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J</w:t>
            </w:r>
            <w:r w:rsidRPr="005C4396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ob Incomplete</w:t>
            </w:r>
          </w:p>
          <w:p w14:paraId="11321BE5" w14:textId="20868D18" w:rsidR="008933FF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Cleaning of work-</w:t>
            </w:r>
            <w:proofErr w:type="gramStart"/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place :</w:t>
            </w:r>
            <w:proofErr w:type="gramEnd"/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             </w:t>
            </w:r>
            <w:r w:rsidRPr="005A6A7A">
              <w:rPr>
                <w:rFonts w:eastAsia="Times New Roman" w:cs="Arial"/>
                <w:b/>
                <w:bCs/>
                <w:sz w:val="28"/>
                <w:szCs w:val="28"/>
                <w:lang w:val="en-US"/>
              </w:rPr>
              <w:t>□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546A2E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YES</w:t>
            </w: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                </w:t>
            </w:r>
            <w:r w:rsidRPr="005A6A7A">
              <w:rPr>
                <w:rFonts w:eastAsia="Times New Roman" w:cs="Arial"/>
                <w:b/>
                <w:bCs/>
                <w:sz w:val="28"/>
                <w:szCs w:val="28"/>
                <w:lang w:val="en-US"/>
              </w:rPr>
              <w:t>□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NO      </w:t>
            </w:r>
            <w:r w:rsidR="008B7E36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  </w:t>
            </w: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42014C82" w14:textId="77777777" w:rsidR="008933FF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3F983ED2" w14:textId="77777777" w:rsidR="008933FF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17789B98" w14:textId="7A3482BB" w:rsidR="00FE7F3D" w:rsidRDefault="008933FF" w:rsidP="00FE7F3D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Field In-charge </w:t>
            </w:r>
            <w:r w:rsidRPr="00085A48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Name</w:t>
            </w:r>
            <w:r w:rsidR="001D3DEE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&amp; Sign</w:t>
            </w:r>
            <w:r w:rsidRPr="00085A48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: </w:t>
            </w:r>
            <w:r w:rsidR="00FE7F3D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                                                                                             Maintenance Personnel </w:t>
            </w:r>
            <w:r w:rsidR="00FE7F3D" w:rsidRPr="00085A48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Name</w:t>
            </w:r>
            <w:r w:rsidR="001D3DEE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&amp; Sign</w:t>
            </w:r>
            <w:r w:rsidR="00FE7F3D" w:rsidRPr="00085A48"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: </w:t>
            </w:r>
          </w:p>
          <w:p w14:paraId="57C1233F" w14:textId="77777777" w:rsidR="008933FF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3A9C42A5" w14:textId="77777777" w:rsidR="008933FF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</w:p>
          <w:p w14:paraId="5E0EB6E1" w14:textId="57953ECD" w:rsidR="008933FF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Note:</w:t>
            </w:r>
          </w:p>
          <w:p w14:paraId="561AAB4C" w14:textId="08C15424" w:rsidR="008933FF" w:rsidRPr="00ED303E" w:rsidRDefault="008933FF" w:rsidP="008933FF">
            <w:pP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*This </w:t>
            </w:r>
            <w:proofErr w:type="gramStart"/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>Check-list</w:t>
            </w:r>
            <w:proofErr w:type="gramEnd"/>
            <w:r>
              <w:rPr>
                <w:rFonts w:eastAsia="Times New Roman" w:cs="Arial"/>
                <w:b/>
                <w:bCs/>
                <w:sz w:val="16"/>
                <w:szCs w:val="16"/>
                <w:lang w:val="en-US"/>
              </w:rPr>
              <w:t xml:space="preserve"> is only valid for Non-isolation type of jobs. In-case of any scaffolding jobs required isolation, SWP must be taken for executing the same.</w:t>
            </w:r>
          </w:p>
        </w:tc>
      </w:tr>
    </w:tbl>
    <w:p w14:paraId="5193F424" w14:textId="720150DB" w:rsidR="00AD1351" w:rsidRPr="005C10BD" w:rsidRDefault="00AD1351" w:rsidP="00FE4444">
      <w:pPr>
        <w:pStyle w:val="ContentOutdentY"/>
      </w:pPr>
    </w:p>
    <w:sectPr w:rsidR="00AD1351" w:rsidRPr="005C10BD" w:rsidSect="00967D3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3" w:right="1417" w:bottom="1417" w:left="1417" w:header="708" w:footer="41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9A747" w14:textId="77777777" w:rsidR="002202E1" w:rsidRDefault="002202E1" w:rsidP="00967D3B">
      <w:r>
        <w:separator/>
      </w:r>
    </w:p>
  </w:endnote>
  <w:endnote w:type="continuationSeparator" w:id="0">
    <w:p w14:paraId="7A338699" w14:textId="77777777" w:rsidR="002202E1" w:rsidRDefault="002202E1" w:rsidP="00967D3B">
      <w:r>
        <w:continuationSeparator/>
      </w:r>
    </w:p>
  </w:endnote>
  <w:endnote w:type="continuationNotice" w:id="1">
    <w:p w14:paraId="42FEDD62" w14:textId="77777777" w:rsidR="002202E1" w:rsidRDefault="002202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undry Sans Dem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9A272" w14:textId="77777777" w:rsidR="002E19CF" w:rsidRDefault="002E19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49597" w14:textId="77777777" w:rsidR="00E70814" w:rsidRDefault="00E70814" w:rsidP="00967D3B">
    <w:pPr>
      <w:tabs>
        <w:tab w:val="left" w:pos="6237"/>
      </w:tabs>
      <w:rPr>
        <w:rFonts w:cs="Arial"/>
        <w:noProof/>
        <w:lang w:val="nb-NO"/>
      </w:rPr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9C4FF7A" wp14:editId="6589A025">
              <wp:simplePos x="0" y="0"/>
              <wp:positionH relativeFrom="column">
                <wp:posOffset>-305072</wp:posOffset>
              </wp:positionH>
              <wp:positionV relativeFrom="paragraph">
                <wp:posOffset>46990</wp:posOffset>
              </wp:positionV>
              <wp:extent cx="66294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10E054C" id="Straight Connector 3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pt,3.7pt" to="498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HQ+zwEAAAMEAAAOAAAAZHJzL2Uyb0RvYy54bWysU02P0zAQvSPxHyzfadIuqiBquoeulguC&#10;ioUf4HXGjSXbY41NP/49Y7dNV4CEQFycjD3vzbzn8er+6J3YAyWLoZfzWSsFBI2DDbtefvv6+Oad&#10;FCmrMCiHAXp5giTv169frQ6xgwWO6AYgwSQhdYfYyzHn2DVN0iN4lWYYIfChQfIqc0i7ZiB1YHbv&#10;mkXbLpsD0hAJNaTEuw/nQ7mu/MaAzp+NSZCF6yX3lutKdX0ua7NeqW5HKo5WX9pQ/9CFVzZw0Ynq&#10;QWUlvpP9hcpbTZjQ5JlG36AxVkPVwGrm7U9qnkYVoWphc1KcbEr/j1Z/2m9J2KGXd1IE5fmKnjIp&#10;uxuz2GAIbCCSuCs+HWLqOH0TtnSJUtxSEX005MuX5Yhj9fY0eQvHLDRvLpeL929bvgJ9PWtuwEgp&#10;fwD0ovz00tlQZKtO7T+mzMU49ZpStl0oa0Jnh0frXA3KwMDGkdgrvup8nJeWGfcii6OCbIqQc+v1&#10;L58cnFm/gGEruNl5rV6H8MaptIaQr7wucHaBGe5gArZ/Bl7yCxTqgP4NeELUyhjyBPY2IP2u+s0K&#10;c86/OnDWXSx4xuFUL7Vaw5NWnbu8ijLKL+MKv73d9Q8AAAD//wMAUEsDBBQABgAIAAAAIQBgpc0U&#10;2wAAAAcBAAAPAAAAZHJzL2Rvd25yZXYueG1sTI9BT4NAEIXvJv6HzZh4axcNQUpZGmP0YryAPeht&#10;y06BlJ2l7FLw3zt60eOXN3nvm3y32F5ccPSdIwV36wgEUu1MR42C/fvLKgXhgyaje0eo4As97Irr&#10;q1xnxs1U4qUKjeAS8plW0IYwZFL6ukWr/doNSJwd3Wh1YBwbaUY9c7nt5X0UJdLqjnih1QM+tVif&#10;qskqeD2/+X2clM/lxzmt5s/j1DYOlbq9WR63IAIu4e8YfvRZHQp2OriJjBe9glWc8i9BwUMMgvPN&#10;JmE+/LIscvnfv/gGAAD//wMAUEsBAi0AFAAGAAgAAAAhALaDOJL+AAAA4QEAABMAAAAAAAAAAAAA&#10;AAAAAAAAAFtDb250ZW50X1R5cGVzXS54bWxQSwECLQAUAAYACAAAACEAOP0h/9YAAACUAQAACwAA&#10;AAAAAAAAAAAAAAAvAQAAX3JlbHMvLnJlbHNQSwECLQAUAAYACAAAACEABsB0Ps8BAAADBAAADgAA&#10;AAAAAAAAAAAAAAAuAgAAZHJzL2Uyb0RvYy54bWxQSwECLQAUAAYACAAAACEAYKXNFNsAAAAHAQAA&#10;DwAAAAAAAAAAAAAAAAApBAAAZHJzL2Rvd25yZXYueG1sUEsFBgAAAAAEAAQA8wAAADEFAAAAAA==&#10;" strokecolor="black [3213]"/>
          </w:pict>
        </mc:Fallback>
      </mc:AlternateContent>
    </w:r>
  </w:p>
  <w:tbl>
    <w:tblPr>
      <w:tblStyle w:val="TableGrid"/>
      <w:tblW w:w="5000" w:type="pct"/>
      <w:tblInd w:w="-37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3397"/>
      <w:gridCol w:w="1310"/>
      <w:gridCol w:w="2726"/>
      <w:gridCol w:w="1639"/>
    </w:tblGrid>
    <w:tr w:rsidR="00E70814" w14:paraId="261888FF" w14:textId="77777777" w:rsidTr="352BD80D">
      <w:tc>
        <w:tcPr>
          <w:tcW w:w="10440" w:type="dxa"/>
          <w:gridSpan w:val="4"/>
        </w:tcPr>
        <w:p w14:paraId="2BDBB0C0" w14:textId="77777777" w:rsidR="00E70814" w:rsidRPr="00B648BB" w:rsidRDefault="00E70814" w:rsidP="00197C32">
          <w:pPr>
            <w:tabs>
              <w:tab w:val="left" w:pos="6237"/>
            </w:tabs>
            <w:rPr>
              <w:rStyle w:val="PageNumber"/>
              <w:rFonts w:cs="Arial"/>
              <w:noProof/>
            </w:rPr>
          </w:pPr>
          <w:r>
            <w:rPr>
              <w:rStyle w:val="PageNumber"/>
              <w:rFonts w:cs="Arial"/>
              <w:noProof/>
            </w:rPr>
            <w:t>Yara Management System</w:t>
          </w:r>
        </w:p>
      </w:tc>
    </w:tr>
    <w:tr w:rsidR="00E70814" w14:paraId="100F6FB6" w14:textId="77777777" w:rsidTr="352BD80D">
      <w:sdt>
        <w:sdtPr>
          <w:rPr>
            <w:rFonts w:cs="Arial"/>
            <w:noProof/>
            <w:lang w:val="en-US"/>
          </w:rPr>
          <w:alias w:val="Title"/>
          <w:id w:val="950126042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8571" w:type="dxa"/>
              <w:gridSpan w:val="3"/>
            </w:tcPr>
            <w:p w14:paraId="164C70E9" w14:textId="3D8880EA" w:rsidR="00E70814" w:rsidRPr="00D77391" w:rsidRDefault="00F93D32" w:rsidP="00197C32">
              <w:pPr>
                <w:tabs>
                  <w:tab w:val="left" w:pos="6237"/>
                </w:tabs>
                <w:rPr>
                  <w:rFonts w:cs="Arial"/>
                  <w:noProof/>
                  <w:lang w:val="en-GB"/>
                </w:rPr>
              </w:pPr>
              <w:r>
                <w:rPr>
                  <w:rFonts w:cs="Arial"/>
                  <w:noProof/>
                  <w:lang w:val="en-US"/>
                </w:rPr>
                <w:t>YPR-IN-BAB-QSF-620-03-36 Checklist for Scaffolding erection, Scaffolding modification &amp; Scaffolding removal</w:t>
              </w:r>
            </w:p>
          </w:tc>
        </w:sdtContent>
      </w:sdt>
      <w:tc>
        <w:tcPr>
          <w:tcW w:w="1869" w:type="dxa"/>
        </w:tcPr>
        <w:p w14:paraId="0D945F0F" w14:textId="77777777" w:rsidR="00E70814" w:rsidRPr="00B648BB" w:rsidRDefault="00E70814" w:rsidP="00197C32">
          <w:pPr>
            <w:tabs>
              <w:tab w:val="left" w:pos="6237"/>
            </w:tabs>
            <w:jc w:val="right"/>
            <w:rPr>
              <w:rFonts w:cs="Arial"/>
              <w:noProof/>
            </w:rPr>
          </w:pPr>
          <w:r w:rsidRPr="00B648BB">
            <w:rPr>
              <w:rStyle w:val="PageNumber"/>
              <w:rFonts w:cs="Arial"/>
              <w:noProof/>
            </w:rPr>
            <w:t xml:space="preserve">Page </w:t>
          </w:r>
          <w:r w:rsidRPr="00B648BB">
            <w:rPr>
              <w:rStyle w:val="PageNumber"/>
              <w:rFonts w:cs="Arial"/>
              <w:noProof/>
            </w:rPr>
            <w:fldChar w:fldCharType="begin"/>
          </w:r>
          <w:r w:rsidRPr="00B648BB">
            <w:rPr>
              <w:rStyle w:val="PageNumber"/>
              <w:rFonts w:cs="Arial"/>
              <w:noProof/>
            </w:rPr>
            <w:instrText xml:space="preserve"> PAGE </w:instrText>
          </w:r>
          <w:r w:rsidRPr="00B648BB">
            <w:rPr>
              <w:rStyle w:val="PageNumber"/>
              <w:rFonts w:cs="Arial"/>
              <w:noProof/>
            </w:rPr>
            <w:fldChar w:fldCharType="separate"/>
          </w:r>
          <w:r>
            <w:rPr>
              <w:rStyle w:val="PageNumber"/>
              <w:rFonts w:cs="Arial"/>
              <w:noProof/>
            </w:rPr>
            <w:t>2</w:t>
          </w:r>
          <w:r w:rsidRPr="00B648BB">
            <w:rPr>
              <w:rStyle w:val="PageNumber"/>
              <w:rFonts w:cs="Arial"/>
              <w:noProof/>
            </w:rPr>
            <w:fldChar w:fldCharType="end"/>
          </w:r>
          <w:r w:rsidRPr="00B648BB">
            <w:rPr>
              <w:noProof/>
            </w:rPr>
            <w:t xml:space="preserve"> / </w:t>
          </w:r>
          <w:r w:rsidRPr="00B648BB">
            <w:rPr>
              <w:rStyle w:val="PageNumber"/>
              <w:rFonts w:cs="Arial"/>
              <w:noProof/>
            </w:rPr>
            <w:fldChar w:fldCharType="begin"/>
          </w:r>
          <w:r w:rsidRPr="00B648BB">
            <w:rPr>
              <w:rStyle w:val="PageNumber"/>
              <w:rFonts w:cs="Arial"/>
              <w:noProof/>
            </w:rPr>
            <w:instrText xml:space="preserve"> NUMPAGES </w:instrText>
          </w:r>
          <w:r w:rsidRPr="00B648BB">
            <w:rPr>
              <w:rStyle w:val="PageNumber"/>
              <w:rFonts w:cs="Arial"/>
              <w:noProof/>
            </w:rPr>
            <w:fldChar w:fldCharType="separate"/>
          </w:r>
          <w:r>
            <w:rPr>
              <w:rStyle w:val="PageNumber"/>
              <w:rFonts w:cs="Arial"/>
              <w:noProof/>
            </w:rPr>
            <w:t>2</w:t>
          </w:r>
          <w:r w:rsidRPr="00B648BB">
            <w:rPr>
              <w:rStyle w:val="PageNumber"/>
              <w:rFonts w:cs="Arial"/>
              <w:noProof/>
            </w:rPr>
            <w:fldChar w:fldCharType="end"/>
          </w:r>
        </w:p>
      </w:tc>
    </w:tr>
    <w:tr w:rsidR="00E70814" w14:paraId="3B601C8F" w14:textId="77777777" w:rsidTr="352BD80D">
      <w:tc>
        <w:tcPr>
          <w:tcW w:w="3914" w:type="dxa"/>
          <w:hideMark/>
        </w:tcPr>
        <w:p w14:paraId="3B3D4181" w14:textId="5442C72F" w:rsidR="00E70814" w:rsidRDefault="00E70814" w:rsidP="00197C32">
          <w:pPr>
            <w:pStyle w:val="Footer"/>
          </w:pPr>
        </w:p>
      </w:tc>
      <w:tc>
        <w:tcPr>
          <w:tcW w:w="1486" w:type="dxa"/>
          <w:hideMark/>
        </w:tcPr>
        <w:p w14:paraId="3806C808" w14:textId="0448F2DE" w:rsidR="00E70814" w:rsidRDefault="00E70814" w:rsidP="004844AE">
          <w:pPr>
            <w:pStyle w:val="Footer"/>
          </w:pPr>
          <w:r>
            <w:t xml:space="preserve">Version: </w:t>
          </w:r>
          <w:r w:rsidR="002E19CF">
            <w:t>1</w:t>
          </w:r>
        </w:p>
      </w:tc>
      <w:tc>
        <w:tcPr>
          <w:tcW w:w="5040" w:type="dxa"/>
          <w:gridSpan w:val="2"/>
          <w:hideMark/>
        </w:tcPr>
        <w:p w14:paraId="7734B065" w14:textId="77777777" w:rsidR="00E70814" w:rsidRPr="004844AE" w:rsidRDefault="00E70814" w:rsidP="352BD80D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>A paper copy is an uncontrolled copy of the document</w:t>
          </w:r>
        </w:p>
      </w:tc>
    </w:tr>
  </w:tbl>
  <w:p w14:paraId="71347C2D" w14:textId="77777777" w:rsidR="00E70814" w:rsidRPr="00967D3B" w:rsidRDefault="00E70814" w:rsidP="00967D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A92CC" w14:textId="77777777" w:rsidR="00E70814" w:rsidRDefault="00E70814" w:rsidP="00967D3B">
    <w:pPr>
      <w:pStyle w:val="Footer"/>
      <w:rPr>
        <w:lang w:val="nb-NO"/>
      </w:rPr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36E5950" wp14:editId="3B650BC2">
              <wp:simplePos x="0" y="0"/>
              <wp:positionH relativeFrom="column">
                <wp:posOffset>-230505</wp:posOffset>
              </wp:positionH>
              <wp:positionV relativeFrom="paragraph">
                <wp:posOffset>113665</wp:posOffset>
              </wp:positionV>
              <wp:extent cx="6629400" cy="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55A1D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15pt,8.95pt" to="503.8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zmbzgEAAAMEAAAOAAAAZHJzL2Uyb0RvYy54bWysU8GO2yAQvVfqPyDujR1rFbVWnD1ktXup&#10;2qjbfgCLIUYCBg00dv6+A06cVVupatUL9sC8N/Mew/Z+cpadFEYDvuPrVc2Z8hJ6448d//b18d17&#10;zmISvhcWvOr4WUV+v3v7ZjuGVjUwgO0VMiLxsR1Dx4eUQltVUQ7KibiCoDwdakAnEoV4rHoUI7E7&#10;WzV1valGwD4gSBUj7T7Mh3xX+LVWMn3WOqrEbMept1RWLOtLXqvdVrRHFGEw8tKG+IcunDCeii5U&#10;DyIJ9h3NL1TOSIQIOq0kuAq0NlIVDaRmXf+k5nkQQRUtZE4Mi03x/9HKT6cDMtN3vOHMC0dX9JxQ&#10;mOOQ2B68JwMBWZN9GkNsKX3vD3iJYjhgFj1pdPlLcthUvD0v3qopMUmbm03z4a6mK5DXs+oGDBjT&#10;kwLH8k/HrfFZtmjF6WNMVIxSryl52/q8RrCmfzTWliAPjNpbZCdBV52mdW6ZcK+yKMrIKguZWy9/&#10;6WzVzPpFabKCml2X6mUIb5xCSuXTldd6ys4wTR0swPrPwEt+hqoyoH8DXhClMvi0gJ3xgL+rfrNC&#10;z/lXB2bd2YIX6M/lUos1NGnFucuryKP8Oi7w29vd/QAAAP//AwBQSwMEFAAGAAgAAAAhAIdufTne&#10;AAAACgEAAA8AAABkcnMvZG93bnJldi54bWxMj7FOwzAQhnck3sE6JLbWhqKkpHEqhGBBLAkdYHPj&#10;axw1Pqex04S3xxUDjHf/p/++y7ez7dgZB986knC3FMCQaqdbaiTsPl4Xa2A+KNKqc4QSvtHDtri+&#10;ylWm3UQlnqvQsFhCPlMSTAh9xrmvDVrll65HitnBDVaFOA4N14OaYrnt+L0QCbeqpXjBqB6fDdbH&#10;arQS3k7vfveQlC/l52ldTV+H0TQOpby9mZ82wALO4Q+Gi35UhyI67d1I2rNOwmKVrCIag/QR2AUQ&#10;Ik2B7X83vMj5/xeKHwAAAP//AwBQSwECLQAUAAYACAAAACEAtoM4kv4AAADhAQAAEwAAAAAAAAAA&#10;AAAAAAAAAAAAW0NvbnRlbnRfVHlwZXNdLnhtbFBLAQItABQABgAIAAAAIQA4/SH/1gAAAJQBAAAL&#10;AAAAAAAAAAAAAAAAAC8BAABfcmVscy8ucmVsc1BLAQItABQABgAIAAAAIQDh6zmbzgEAAAMEAAAO&#10;AAAAAAAAAAAAAAAAAC4CAABkcnMvZTJvRG9jLnhtbFBLAQItABQABgAIAAAAIQCHbn053gAAAAoB&#10;AAAPAAAAAAAAAAAAAAAAACgEAABkcnMvZG93bnJldi54bWxQSwUGAAAAAAQABADzAAAAMwUAAAAA&#10;" strokecolor="black [3213]"/>
          </w:pict>
        </mc:Fallback>
      </mc:AlternateContent>
    </w:r>
  </w:p>
  <w:tbl>
    <w:tblPr>
      <w:tblStyle w:val="TableGrid"/>
      <w:tblW w:w="5000" w:type="pct"/>
      <w:tblInd w:w="-13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25"/>
      <w:gridCol w:w="2000"/>
      <w:gridCol w:w="2245"/>
      <w:gridCol w:w="2202"/>
    </w:tblGrid>
    <w:tr w:rsidR="00E70814" w14:paraId="73F02124" w14:textId="77777777" w:rsidTr="352BD80D">
      <w:tc>
        <w:tcPr>
          <w:tcW w:w="2988" w:type="dxa"/>
        </w:tcPr>
        <w:p w14:paraId="464E8768" w14:textId="77777777" w:rsidR="00E70814" w:rsidRPr="00B63FA0" w:rsidRDefault="00E70814" w:rsidP="00197C32">
          <w:pPr>
            <w:pStyle w:val="YaraFields"/>
            <w:rPr>
              <w:sz w:val="20"/>
            </w:rPr>
          </w:pPr>
          <w:r w:rsidRPr="00B63FA0">
            <w:rPr>
              <w:sz w:val="20"/>
            </w:rPr>
            <w:t>Document Owner:</w:t>
          </w:r>
        </w:p>
        <w:p w14:paraId="4DAD7ED1" w14:textId="45ABC7D9" w:rsidR="00E70814" w:rsidRPr="00DB27AD" w:rsidRDefault="00996757" w:rsidP="00197C32">
          <w:pPr>
            <w:pStyle w:val="Footer"/>
          </w:pPr>
          <w:r>
            <w:t>Radharam Yadav</w:t>
          </w:r>
        </w:p>
      </w:tc>
      <w:tc>
        <w:tcPr>
          <w:tcW w:w="2268" w:type="dxa"/>
        </w:tcPr>
        <w:p w14:paraId="13E6F032" w14:textId="77777777" w:rsidR="00E70814" w:rsidRPr="00DB27AD" w:rsidRDefault="00E70814" w:rsidP="00197C32">
          <w:pPr>
            <w:pStyle w:val="Footer"/>
          </w:pPr>
          <w:r>
            <w:t>Approved by:</w:t>
          </w:r>
        </w:p>
        <w:p w14:paraId="1D996098" w14:textId="44B7C425" w:rsidR="00E70814" w:rsidRDefault="002138B0" w:rsidP="00197C32">
          <w:r>
            <w:t>Imran Siddiqui</w:t>
          </w:r>
        </w:p>
      </w:tc>
      <w:tc>
        <w:tcPr>
          <w:tcW w:w="2551" w:type="dxa"/>
        </w:tcPr>
        <w:p w14:paraId="57EF8A53" w14:textId="77777777" w:rsidR="00E70814" w:rsidRDefault="00E70814" w:rsidP="00197C32">
          <w:pPr>
            <w:pStyle w:val="Footer"/>
          </w:pPr>
          <w:r w:rsidRPr="00C521A1">
            <w:t>Approval</w:t>
          </w:r>
          <w:r w:rsidRPr="0054412A">
            <w:t xml:space="preserve"> Date</w:t>
          </w:r>
          <w:r>
            <w:t>:</w:t>
          </w:r>
        </w:p>
        <w:p w14:paraId="55DA802B" w14:textId="0515C955" w:rsidR="002E19CF" w:rsidRPr="001E3852" w:rsidRDefault="002E19CF" w:rsidP="00197C32">
          <w:pPr>
            <w:pStyle w:val="Footer"/>
          </w:pPr>
          <w:r>
            <w:t>01/09/2025</w:t>
          </w:r>
        </w:p>
      </w:tc>
      <w:tc>
        <w:tcPr>
          <w:tcW w:w="2501" w:type="dxa"/>
        </w:tcPr>
        <w:p w14:paraId="3A73E0F7" w14:textId="77777777" w:rsidR="00E70814" w:rsidRPr="004844AE" w:rsidRDefault="00E70814" w:rsidP="352BD80D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>Next Review Date:</w:t>
          </w:r>
        </w:p>
        <w:p w14:paraId="0A8A3A6D" w14:textId="17A74314" w:rsidR="00E70814" w:rsidRPr="004844AE" w:rsidRDefault="002E19CF" w:rsidP="00197C32">
          <w:pPr>
            <w:pStyle w:val="Footer"/>
            <w:rPr>
              <w:lang w:val="en-US"/>
            </w:rPr>
          </w:pPr>
          <w:r>
            <w:rPr>
              <w:lang w:val="en-US"/>
            </w:rPr>
            <w:t>01/09/2027</w:t>
          </w:r>
        </w:p>
      </w:tc>
    </w:tr>
    <w:tr w:rsidR="00E70814" w14:paraId="2C18754C" w14:textId="77777777" w:rsidTr="352BD80D">
      <w:tc>
        <w:tcPr>
          <w:tcW w:w="2988" w:type="dxa"/>
        </w:tcPr>
        <w:p w14:paraId="17CB5703" w14:textId="2A813031" w:rsidR="00E70814" w:rsidRPr="00996757" w:rsidRDefault="00E70814" w:rsidP="00197C32">
          <w:pPr>
            <w:pStyle w:val="Footer"/>
            <w:rPr>
              <w:lang w:val="en-US"/>
            </w:rPr>
          </w:pPr>
        </w:p>
      </w:tc>
      <w:tc>
        <w:tcPr>
          <w:tcW w:w="2268" w:type="dxa"/>
        </w:tcPr>
        <w:p w14:paraId="6ED5DB43" w14:textId="237B61CD" w:rsidR="00E70814" w:rsidRDefault="00E70814" w:rsidP="004844AE">
          <w:pPr>
            <w:pStyle w:val="Footer"/>
          </w:pPr>
          <w:r>
            <w:t xml:space="preserve">Version: </w:t>
          </w:r>
          <w:r w:rsidR="002E19CF">
            <w:t>1</w:t>
          </w:r>
        </w:p>
      </w:tc>
      <w:tc>
        <w:tcPr>
          <w:tcW w:w="5052" w:type="dxa"/>
          <w:gridSpan w:val="2"/>
        </w:tcPr>
        <w:p w14:paraId="1D499CFE" w14:textId="77777777" w:rsidR="00E70814" w:rsidRPr="004844AE" w:rsidRDefault="00E70814" w:rsidP="352BD80D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>A paper copy is an uncontrolled copy of the document</w:t>
          </w:r>
        </w:p>
      </w:tc>
    </w:tr>
    <w:tr w:rsidR="00E70814" w14:paraId="5944995B" w14:textId="77777777" w:rsidTr="352BD80D">
      <w:tc>
        <w:tcPr>
          <w:tcW w:w="10308" w:type="dxa"/>
          <w:gridSpan w:val="4"/>
        </w:tcPr>
        <w:p w14:paraId="001FA68A" w14:textId="7D362091" w:rsidR="00E70814" w:rsidRPr="004844AE" w:rsidRDefault="00E70814" w:rsidP="00197C32">
          <w:pPr>
            <w:pStyle w:val="Footer"/>
            <w:rPr>
              <w:lang w:val="en-US"/>
            </w:rPr>
          </w:pPr>
        </w:p>
      </w:tc>
    </w:tr>
  </w:tbl>
  <w:p w14:paraId="37BC0BC1" w14:textId="77777777" w:rsidR="00E70814" w:rsidRPr="00967D3B" w:rsidRDefault="00E70814" w:rsidP="00967D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85E7F" w14:textId="77777777" w:rsidR="002202E1" w:rsidRDefault="002202E1" w:rsidP="00967D3B">
      <w:r>
        <w:separator/>
      </w:r>
    </w:p>
  </w:footnote>
  <w:footnote w:type="continuationSeparator" w:id="0">
    <w:p w14:paraId="7B0ACB57" w14:textId="77777777" w:rsidR="002202E1" w:rsidRDefault="002202E1" w:rsidP="00967D3B">
      <w:r>
        <w:continuationSeparator/>
      </w:r>
    </w:p>
  </w:footnote>
  <w:footnote w:type="continuationNotice" w:id="1">
    <w:p w14:paraId="59861C90" w14:textId="77777777" w:rsidR="002202E1" w:rsidRDefault="002202E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6D3BA" w14:textId="77777777" w:rsidR="002E19CF" w:rsidRDefault="002E19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89B74" w14:textId="77777777" w:rsidR="002E19CF" w:rsidRDefault="002E19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70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2928"/>
      <w:gridCol w:w="3072"/>
      <w:gridCol w:w="3072"/>
    </w:tblGrid>
    <w:tr w:rsidR="00E70814" w14:paraId="5B5B55F0" w14:textId="77777777" w:rsidTr="352BD80D">
      <w:trPr>
        <w:trHeight w:val="279"/>
      </w:trPr>
      <w:tc>
        <w:tcPr>
          <w:tcW w:w="8931" w:type="dxa"/>
          <w:gridSpan w:val="3"/>
        </w:tcPr>
        <w:p w14:paraId="0603EC3C" w14:textId="77777777" w:rsidR="00E70814" w:rsidRDefault="00E70814" w:rsidP="352BD80D">
          <w:pPr>
            <w:pStyle w:val="YaraTableFields"/>
            <w:jc w:val="center"/>
            <w:rPr>
              <w:rFonts w:cs="Arial"/>
              <w:b/>
              <w:bCs/>
              <w:sz w:val="24"/>
              <w:szCs w:val="24"/>
            </w:rPr>
          </w:pPr>
          <w:r w:rsidRPr="352BD80D">
            <w:rPr>
              <w:rFonts w:cs="Arial"/>
              <w:b/>
              <w:bCs/>
              <w:sz w:val="24"/>
              <w:szCs w:val="24"/>
            </w:rPr>
            <w:t>Yara Management System</w:t>
          </w:r>
        </w:p>
        <w:p w14:paraId="5F8A6541" w14:textId="77777777" w:rsidR="00E70814" w:rsidRPr="00656E39" w:rsidRDefault="00E70814" w:rsidP="00197C32">
          <w:pPr>
            <w:pStyle w:val="YaraTableFields"/>
            <w:jc w:val="center"/>
            <w:rPr>
              <w:rFonts w:cs="Arial"/>
              <w:b/>
              <w:sz w:val="16"/>
              <w:szCs w:val="16"/>
            </w:rPr>
          </w:pPr>
        </w:p>
      </w:tc>
    </w:tr>
    <w:tr w:rsidR="00E70814" w14:paraId="7BD4B384" w14:textId="77777777" w:rsidTr="352BD80D">
      <w:trPr>
        <w:trHeight w:val="410"/>
      </w:trPr>
      <w:tc>
        <w:tcPr>
          <w:tcW w:w="2883" w:type="dxa"/>
        </w:tcPr>
        <w:p w14:paraId="59FCC488" w14:textId="1CF7CF44" w:rsidR="00E70814" w:rsidRDefault="00E70814" w:rsidP="00197C32">
          <w:pPr>
            <w:pStyle w:val="YaraTableFields"/>
            <w:jc w:val="center"/>
            <w:rPr>
              <w:rFonts w:cs="Arial"/>
              <w:noProof/>
              <w:sz w:val="20"/>
              <w:lang w:val="en-US"/>
            </w:rPr>
          </w:pPr>
          <w:r w:rsidRPr="003E09F9">
            <w:rPr>
              <w:rFonts w:cs="Arial"/>
              <w:noProof/>
              <w:sz w:val="20"/>
              <w:lang w:val="en-US"/>
            </w:rPr>
            <w:t>Document type</w:t>
          </w:r>
          <w:r>
            <w:rPr>
              <w:rFonts w:cs="Arial"/>
              <w:noProof/>
              <w:sz w:val="20"/>
              <w:lang w:val="en-US"/>
            </w:rPr>
            <w:t>:</w:t>
          </w:r>
        </w:p>
        <w:p w14:paraId="510C8845" w14:textId="77777777" w:rsidR="00E70814" w:rsidRPr="00656E39" w:rsidRDefault="00E70814" w:rsidP="00197C32">
          <w:pPr>
            <w:pStyle w:val="YaraTableFields"/>
            <w:jc w:val="center"/>
            <w:rPr>
              <w:rFonts w:cs="Arial"/>
              <w:noProof/>
              <w:sz w:val="16"/>
              <w:szCs w:val="16"/>
              <w:lang w:val="en-US"/>
            </w:rPr>
          </w:pPr>
        </w:p>
        <w:p w14:paraId="68D4AA5D" w14:textId="4A7792B9" w:rsidR="00E70814" w:rsidRPr="003E09F9" w:rsidRDefault="00363844" w:rsidP="00197C32">
          <w:pPr>
            <w:pStyle w:val="YaraTableFields"/>
            <w:jc w:val="center"/>
            <w:rPr>
              <w:rFonts w:cs="Arial"/>
              <w:noProof/>
              <w:sz w:val="20"/>
              <w:lang w:val="en-US"/>
            </w:rPr>
          </w:pPr>
          <w:r>
            <w:rPr>
              <w:rFonts w:cs="Arial"/>
              <w:noProof/>
              <w:sz w:val="20"/>
              <w:lang w:val="en-US"/>
            </w:rPr>
            <w:t>Format</w:t>
          </w:r>
        </w:p>
      </w:tc>
      <w:tc>
        <w:tcPr>
          <w:tcW w:w="3024" w:type="dxa"/>
          <w:noWrap/>
        </w:tcPr>
        <w:p w14:paraId="41988FD2" w14:textId="77777777" w:rsidR="00E70814" w:rsidRPr="004844AE" w:rsidRDefault="00E70814" w:rsidP="352BD80D">
          <w:pPr>
            <w:pStyle w:val="YaraTableFields"/>
            <w:tabs>
              <w:tab w:val="left" w:pos="360"/>
              <w:tab w:val="center" w:pos="1667"/>
            </w:tabs>
            <w:rPr>
              <w:rFonts w:cs="Arial"/>
              <w:sz w:val="20"/>
              <w:lang w:val="en-US"/>
            </w:rPr>
          </w:pPr>
          <w:r w:rsidRPr="004844AE">
            <w:rPr>
              <w:rFonts w:cs="Arial"/>
              <w:sz w:val="20"/>
              <w:lang w:val="en-US"/>
            </w:rPr>
            <w:tab/>
          </w:r>
          <w:r w:rsidRPr="004844AE">
            <w:rPr>
              <w:rFonts w:cs="Arial"/>
              <w:sz w:val="20"/>
              <w:lang w:val="en-US"/>
            </w:rPr>
            <w:tab/>
          </w:r>
          <w:r w:rsidRPr="352BD80D">
            <w:rPr>
              <w:rFonts w:cs="Arial"/>
              <w:sz w:val="20"/>
              <w:lang w:val="en-US"/>
            </w:rPr>
            <w:t>Valid for Organization:</w:t>
          </w:r>
        </w:p>
        <w:p w14:paraId="14D2438F" w14:textId="77777777" w:rsidR="00E70814" w:rsidRPr="004844AE" w:rsidRDefault="00E70814" w:rsidP="00197C32">
          <w:pPr>
            <w:pStyle w:val="YaraTableFields"/>
            <w:jc w:val="center"/>
            <w:rPr>
              <w:rFonts w:cs="Arial"/>
              <w:sz w:val="16"/>
              <w:szCs w:val="16"/>
              <w:lang w:val="en-US"/>
            </w:rPr>
          </w:pPr>
        </w:p>
        <w:p w14:paraId="61767760" w14:textId="003B6999" w:rsidR="00E70814" w:rsidRPr="004844AE" w:rsidRDefault="00E70814" w:rsidP="00E9780D">
          <w:pPr>
            <w:pStyle w:val="YaraTableFields"/>
            <w:jc w:val="center"/>
            <w:rPr>
              <w:rFonts w:cs="Arial"/>
              <w:b/>
              <w:noProof/>
              <w:sz w:val="20"/>
              <w:lang w:val="en-US"/>
            </w:rPr>
          </w:pPr>
          <w:r>
            <w:rPr>
              <w:rFonts w:cs="Arial"/>
              <w:b/>
              <w:noProof/>
              <w:sz w:val="20"/>
              <w:lang w:val="en-US"/>
            </w:rPr>
            <w:t>Babrala</w:t>
          </w:r>
        </w:p>
      </w:tc>
      <w:tc>
        <w:tcPr>
          <w:tcW w:w="3024" w:type="dxa"/>
        </w:tcPr>
        <w:p w14:paraId="18CE8115" w14:textId="77777777" w:rsidR="00E70814" w:rsidRPr="004844AE" w:rsidRDefault="00E70814" w:rsidP="352BD80D">
          <w:pPr>
            <w:pStyle w:val="YaraTableFields"/>
            <w:jc w:val="center"/>
            <w:rPr>
              <w:rFonts w:cs="Arial"/>
              <w:sz w:val="20"/>
              <w:lang w:val="en-US"/>
            </w:rPr>
          </w:pPr>
          <w:r w:rsidRPr="352BD80D">
            <w:rPr>
              <w:rFonts w:cs="Arial"/>
              <w:sz w:val="20"/>
              <w:lang w:val="en-US"/>
            </w:rPr>
            <w:t>Valid for Location/Facility:</w:t>
          </w:r>
        </w:p>
        <w:p w14:paraId="453AC8FD" w14:textId="77777777" w:rsidR="00E70814" w:rsidRPr="004844AE" w:rsidRDefault="00E70814" w:rsidP="00197C32">
          <w:pPr>
            <w:pStyle w:val="YaraTableFields"/>
            <w:jc w:val="center"/>
            <w:rPr>
              <w:rFonts w:cs="Arial"/>
              <w:sz w:val="16"/>
              <w:szCs w:val="16"/>
              <w:lang w:val="en-US"/>
            </w:rPr>
          </w:pPr>
        </w:p>
        <w:p w14:paraId="7B3D5AE3" w14:textId="7D53A51E" w:rsidR="00E70814" w:rsidRPr="004844AE" w:rsidRDefault="00E70814" w:rsidP="00E9780D">
          <w:pPr>
            <w:pStyle w:val="YaraTableFields"/>
            <w:jc w:val="center"/>
            <w:rPr>
              <w:rFonts w:cs="Arial"/>
              <w:noProof/>
              <w:sz w:val="20"/>
              <w:lang w:val="en-US"/>
            </w:rPr>
          </w:pPr>
          <w:r>
            <w:rPr>
              <w:rFonts w:cs="Arial"/>
              <w:noProof/>
              <w:sz w:val="20"/>
              <w:lang w:val="en-US"/>
            </w:rPr>
            <w:t>Babrala</w:t>
          </w:r>
        </w:p>
      </w:tc>
    </w:tr>
    <w:tr w:rsidR="00E70814" w14:paraId="5C8BA1E6" w14:textId="77777777" w:rsidTr="352BD80D">
      <w:trPr>
        <w:trHeight w:val="1004"/>
      </w:trPr>
      <w:tc>
        <w:tcPr>
          <w:tcW w:w="2883" w:type="dxa"/>
        </w:tcPr>
        <w:p w14:paraId="29F7D54D" w14:textId="6183B08A" w:rsidR="00E70814" w:rsidRPr="004844AE" w:rsidRDefault="00E70814" w:rsidP="00197C32">
          <w:pPr>
            <w:pStyle w:val="YaraTableFields"/>
            <w:rPr>
              <w:rFonts w:cs="Arial"/>
              <w:b/>
              <w:noProof/>
              <w:sz w:val="20"/>
              <w:lang w:val="en-US"/>
            </w:rPr>
          </w:pPr>
        </w:p>
      </w:tc>
      <w:tc>
        <w:tcPr>
          <w:tcW w:w="3024" w:type="dxa"/>
          <w:noWrap/>
        </w:tcPr>
        <w:p w14:paraId="23BEB8AD" w14:textId="77777777" w:rsidR="00E70814" w:rsidRPr="004844AE" w:rsidRDefault="00E70814" w:rsidP="00E9780D">
          <w:pPr>
            <w:pStyle w:val="YaraTableFields"/>
            <w:rPr>
              <w:rFonts w:cs="Arial"/>
              <w:b/>
              <w:noProof/>
              <w:sz w:val="20"/>
              <w:lang w:val="en-US"/>
            </w:rPr>
          </w:pPr>
        </w:p>
      </w:tc>
      <w:tc>
        <w:tcPr>
          <w:tcW w:w="3024" w:type="dxa"/>
        </w:tcPr>
        <w:p w14:paraId="66BF862F" w14:textId="77777777" w:rsidR="00E70814" w:rsidRPr="004844AE" w:rsidRDefault="00E70814" w:rsidP="00197C32">
          <w:pPr>
            <w:pStyle w:val="YaraTableFields"/>
            <w:rPr>
              <w:rFonts w:cs="Arial"/>
              <w:b/>
              <w:noProof/>
              <w:sz w:val="20"/>
              <w:lang w:val="en-US"/>
            </w:rPr>
          </w:pPr>
        </w:p>
      </w:tc>
    </w:tr>
  </w:tbl>
  <w:p w14:paraId="73CED2D0" w14:textId="69D72557" w:rsidR="00E70814" w:rsidRPr="00967D3B" w:rsidRDefault="00E70814" w:rsidP="00967D3B">
    <w:pPr>
      <w:pStyle w:val="Header"/>
    </w:pPr>
    <w:r w:rsidRPr="003E09F9">
      <w:rPr>
        <w:rFonts w:cs="Arial"/>
        <w:noProof/>
        <w:lang w:eastAsia="en-GB"/>
      </w:rPr>
      <w:drawing>
        <wp:anchor distT="0" distB="0" distL="114300" distR="114300" simplePos="0" relativeHeight="251658242" behindDoc="1" locked="0" layoutInCell="0" allowOverlap="0" wp14:anchorId="6BD18773" wp14:editId="62F85889">
          <wp:simplePos x="0" y="0"/>
          <wp:positionH relativeFrom="page">
            <wp:posOffset>109728</wp:posOffset>
          </wp:positionH>
          <wp:positionV relativeFrom="margin">
            <wp:posOffset>-1568450</wp:posOffset>
          </wp:positionV>
          <wp:extent cx="1347926" cy="993648"/>
          <wp:effectExtent l="0" t="0" r="5080" b="0"/>
          <wp:wrapNone/>
          <wp:docPr id="7" name="Picture 7" descr="yara_sf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ara_sfw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1766" cy="1003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5B34336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6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/>
        <w:b/>
        <w:i w:val="0"/>
      </w:rPr>
    </w:lvl>
  </w:abstractNum>
  <w:abstractNum w:abstractNumId="5" w15:restartNumberingAfterBreak="0">
    <w:nsid w:val="03101F3F"/>
    <w:multiLevelType w:val="multilevel"/>
    <w:tmpl w:val="CB9002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Roman"/>
      <w:lvlText w:val="%2."/>
      <w:lvlJc w:val="righ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Arial" w:hAnsi="Arial" w:cs="Aria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6F76197"/>
    <w:multiLevelType w:val="multilevel"/>
    <w:tmpl w:val="5312356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sz w:val="22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Arial" w:hAnsi="Arial" w:cs="Arial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ind w:left="2063" w:hanging="504"/>
      </w:pPr>
      <w:rPr>
        <w:rFonts w:ascii="Arial" w:hAnsi="Arial" w:cs="Arial" w:hint="default"/>
        <w:b/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7" w15:restartNumberingAfterBreak="0">
    <w:nsid w:val="07BF6048"/>
    <w:multiLevelType w:val="hybridMultilevel"/>
    <w:tmpl w:val="077444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B916F4"/>
    <w:multiLevelType w:val="hybridMultilevel"/>
    <w:tmpl w:val="986628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92388A"/>
    <w:multiLevelType w:val="hybridMultilevel"/>
    <w:tmpl w:val="81AE5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B72228"/>
    <w:multiLevelType w:val="hybridMultilevel"/>
    <w:tmpl w:val="480EA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14535CCC"/>
    <w:multiLevelType w:val="hybridMultilevel"/>
    <w:tmpl w:val="98B4BB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F6173F"/>
    <w:multiLevelType w:val="hybridMultilevel"/>
    <w:tmpl w:val="F3D284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E401EE"/>
    <w:multiLevelType w:val="hybridMultilevel"/>
    <w:tmpl w:val="84BA4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E14F40"/>
    <w:multiLevelType w:val="multilevel"/>
    <w:tmpl w:val="4294B9CC"/>
    <w:lvl w:ilvl="0">
      <w:start w:val="6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5" w15:restartNumberingAfterBreak="0">
    <w:nsid w:val="1E1950B1"/>
    <w:multiLevelType w:val="hybridMultilevel"/>
    <w:tmpl w:val="2B3C2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777F79"/>
    <w:multiLevelType w:val="hybridMultilevel"/>
    <w:tmpl w:val="AEAC86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B00379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91A28944">
      <w:start w:val="8"/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9D5851"/>
    <w:multiLevelType w:val="hybridMultilevel"/>
    <w:tmpl w:val="CAE677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8D07DD6"/>
    <w:multiLevelType w:val="hybridMultilevel"/>
    <w:tmpl w:val="A5D68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98458C"/>
    <w:multiLevelType w:val="hybridMultilevel"/>
    <w:tmpl w:val="A48C1DC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2D747954"/>
    <w:multiLevelType w:val="multilevel"/>
    <w:tmpl w:val="C52A9586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1" w15:restartNumberingAfterBreak="0">
    <w:nsid w:val="31E278D5"/>
    <w:multiLevelType w:val="multilevel"/>
    <w:tmpl w:val="5DA4CF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3907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2A17AF0"/>
    <w:multiLevelType w:val="hybridMultilevel"/>
    <w:tmpl w:val="32CE6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6F128B"/>
    <w:multiLevelType w:val="hybridMultilevel"/>
    <w:tmpl w:val="075E17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980EBA"/>
    <w:multiLevelType w:val="hybridMultilevel"/>
    <w:tmpl w:val="98CE84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6E5E1C"/>
    <w:multiLevelType w:val="multilevel"/>
    <w:tmpl w:val="58088F4A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26" w15:restartNumberingAfterBreak="0">
    <w:nsid w:val="3CCB0691"/>
    <w:multiLevelType w:val="hybridMultilevel"/>
    <w:tmpl w:val="13726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2A66F3"/>
    <w:multiLevelType w:val="hybridMultilevel"/>
    <w:tmpl w:val="B456E8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8C1649"/>
    <w:multiLevelType w:val="hybridMultilevel"/>
    <w:tmpl w:val="21E49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F97CAA"/>
    <w:multiLevelType w:val="hybridMultilevel"/>
    <w:tmpl w:val="B406ED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62028B"/>
    <w:multiLevelType w:val="multilevel"/>
    <w:tmpl w:val="08F4E3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4041391"/>
    <w:multiLevelType w:val="hybridMultilevel"/>
    <w:tmpl w:val="D012D228"/>
    <w:lvl w:ilvl="0" w:tplc="BD2601DA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0B5BE0"/>
    <w:multiLevelType w:val="hybridMultilevel"/>
    <w:tmpl w:val="C03C4594"/>
    <w:lvl w:ilvl="0" w:tplc="6652AE06">
      <w:start w:val="1"/>
      <w:numFmt w:val="decimal"/>
      <w:pStyle w:val="Numberedparagraph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673033"/>
    <w:multiLevelType w:val="hybridMultilevel"/>
    <w:tmpl w:val="C0A4E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B41D3A"/>
    <w:multiLevelType w:val="hybridMultilevel"/>
    <w:tmpl w:val="F4EE05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5C3A5F"/>
    <w:multiLevelType w:val="hybridMultilevel"/>
    <w:tmpl w:val="0ABE8F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2601D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C13358"/>
    <w:multiLevelType w:val="hybridMultilevel"/>
    <w:tmpl w:val="EFC4C4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2601D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3B6B1B"/>
    <w:multiLevelType w:val="hybridMultilevel"/>
    <w:tmpl w:val="6E4E16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2601D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B32688"/>
    <w:multiLevelType w:val="multilevel"/>
    <w:tmpl w:val="85D0DB3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39" w15:restartNumberingAfterBreak="0">
    <w:nsid w:val="6A42221F"/>
    <w:multiLevelType w:val="hybridMultilevel"/>
    <w:tmpl w:val="70749F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0F6BDE"/>
    <w:multiLevelType w:val="hybridMultilevel"/>
    <w:tmpl w:val="6B38C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EB24FD"/>
    <w:multiLevelType w:val="hybridMultilevel"/>
    <w:tmpl w:val="7652BD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8523A2"/>
    <w:multiLevelType w:val="multilevel"/>
    <w:tmpl w:val="905C989E"/>
    <w:lvl w:ilvl="0">
      <w:start w:val="4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color w:val="auto"/>
      </w:rPr>
    </w:lvl>
    <w:lvl w:ilvl="2">
      <w:start w:val="1"/>
      <w:numFmt w:val="upperLetter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43" w15:restartNumberingAfterBreak="0">
    <w:nsid w:val="79994830"/>
    <w:multiLevelType w:val="hybridMultilevel"/>
    <w:tmpl w:val="47A2A8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204BE5"/>
    <w:multiLevelType w:val="hybridMultilevel"/>
    <w:tmpl w:val="AAE83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7F03B6"/>
    <w:multiLevelType w:val="hybridMultilevel"/>
    <w:tmpl w:val="0ED0C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191619"/>
    <w:multiLevelType w:val="hybridMultilevel"/>
    <w:tmpl w:val="02861934"/>
    <w:lvl w:ilvl="0" w:tplc="BD2601DA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952249"/>
    <w:multiLevelType w:val="hybridMultilevel"/>
    <w:tmpl w:val="15303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D655A4"/>
    <w:multiLevelType w:val="hybridMultilevel"/>
    <w:tmpl w:val="6ECAD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768855">
    <w:abstractNumId w:val="21"/>
  </w:num>
  <w:num w:numId="2" w16cid:durableId="1975914734">
    <w:abstractNumId w:val="26"/>
  </w:num>
  <w:num w:numId="3" w16cid:durableId="1557660655">
    <w:abstractNumId w:val="17"/>
  </w:num>
  <w:num w:numId="4" w16cid:durableId="1067803590">
    <w:abstractNumId w:val="15"/>
  </w:num>
  <w:num w:numId="5" w16cid:durableId="913053736">
    <w:abstractNumId w:val="5"/>
  </w:num>
  <w:num w:numId="6" w16cid:durableId="91362392">
    <w:abstractNumId w:val="43"/>
  </w:num>
  <w:num w:numId="7" w16cid:durableId="18970262">
    <w:abstractNumId w:val="33"/>
  </w:num>
  <w:num w:numId="8" w16cid:durableId="1603103610">
    <w:abstractNumId w:val="29"/>
  </w:num>
  <w:num w:numId="9" w16cid:durableId="2086997936">
    <w:abstractNumId w:val="12"/>
  </w:num>
  <w:num w:numId="10" w16cid:durableId="133107523">
    <w:abstractNumId w:val="37"/>
  </w:num>
  <w:num w:numId="11" w16cid:durableId="1488934408">
    <w:abstractNumId w:val="6"/>
  </w:num>
  <w:num w:numId="12" w16cid:durableId="1826046211">
    <w:abstractNumId w:val="8"/>
  </w:num>
  <w:num w:numId="13" w16cid:durableId="220219736">
    <w:abstractNumId w:val="39"/>
  </w:num>
  <w:num w:numId="14" w16cid:durableId="768769972">
    <w:abstractNumId w:val="9"/>
  </w:num>
  <w:num w:numId="15" w16cid:durableId="657466000">
    <w:abstractNumId w:val="11"/>
  </w:num>
  <w:num w:numId="16" w16cid:durableId="1520970884">
    <w:abstractNumId w:val="27"/>
  </w:num>
  <w:num w:numId="17" w16cid:durableId="1007637312">
    <w:abstractNumId w:val="32"/>
  </w:num>
  <w:num w:numId="18" w16cid:durableId="854150342">
    <w:abstractNumId w:val="30"/>
  </w:num>
  <w:num w:numId="19" w16cid:durableId="974405907">
    <w:abstractNumId w:val="41"/>
  </w:num>
  <w:num w:numId="20" w16cid:durableId="995688873">
    <w:abstractNumId w:val="23"/>
  </w:num>
  <w:num w:numId="21" w16cid:durableId="1133477797">
    <w:abstractNumId w:val="19"/>
  </w:num>
  <w:num w:numId="22" w16cid:durableId="1223367882">
    <w:abstractNumId w:val="10"/>
  </w:num>
  <w:num w:numId="23" w16cid:durableId="967203186">
    <w:abstractNumId w:val="35"/>
  </w:num>
  <w:num w:numId="24" w16cid:durableId="680202410">
    <w:abstractNumId w:val="46"/>
  </w:num>
  <w:num w:numId="25" w16cid:durableId="1626230881">
    <w:abstractNumId w:val="44"/>
  </w:num>
  <w:num w:numId="26" w16cid:durableId="1324699124">
    <w:abstractNumId w:val="28"/>
  </w:num>
  <w:num w:numId="27" w16cid:durableId="414866803">
    <w:abstractNumId w:val="7"/>
  </w:num>
  <w:num w:numId="28" w16cid:durableId="2002348868">
    <w:abstractNumId w:val="18"/>
  </w:num>
  <w:num w:numId="29" w16cid:durableId="2074548744">
    <w:abstractNumId w:val="13"/>
  </w:num>
  <w:num w:numId="30" w16cid:durableId="1396001871">
    <w:abstractNumId w:val="40"/>
  </w:num>
  <w:num w:numId="31" w16cid:durableId="1138184882">
    <w:abstractNumId w:val="36"/>
  </w:num>
  <w:num w:numId="32" w16cid:durableId="352540785">
    <w:abstractNumId w:val="31"/>
  </w:num>
  <w:num w:numId="33" w16cid:durableId="1966034939">
    <w:abstractNumId w:val="34"/>
  </w:num>
  <w:num w:numId="34" w16cid:durableId="28268058">
    <w:abstractNumId w:val="48"/>
  </w:num>
  <w:num w:numId="35" w16cid:durableId="2019574000">
    <w:abstractNumId w:val="45"/>
  </w:num>
  <w:num w:numId="36" w16cid:durableId="2111505920">
    <w:abstractNumId w:val="0"/>
  </w:num>
  <w:num w:numId="37" w16cid:durableId="1046951051">
    <w:abstractNumId w:val="1"/>
  </w:num>
  <w:num w:numId="38" w16cid:durableId="1816753927">
    <w:abstractNumId w:val="2"/>
  </w:num>
  <w:num w:numId="39" w16cid:durableId="1325551832">
    <w:abstractNumId w:val="3"/>
  </w:num>
  <w:num w:numId="40" w16cid:durableId="226695672">
    <w:abstractNumId w:val="4"/>
  </w:num>
  <w:num w:numId="41" w16cid:durableId="1029378625">
    <w:abstractNumId w:val="14"/>
  </w:num>
  <w:num w:numId="42" w16cid:durableId="481849203">
    <w:abstractNumId w:val="25"/>
  </w:num>
  <w:num w:numId="43" w16cid:durableId="1735854405">
    <w:abstractNumId w:val="42"/>
  </w:num>
  <w:num w:numId="44" w16cid:durableId="1959339549">
    <w:abstractNumId w:val="24"/>
  </w:num>
  <w:num w:numId="45" w16cid:durableId="105085153">
    <w:abstractNumId w:val="38"/>
  </w:num>
  <w:num w:numId="46" w16cid:durableId="1364593709">
    <w:abstractNumId w:val="20"/>
  </w:num>
  <w:num w:numId="47" w16cid:durableId="676542043">
    <w:abstractNumId w:val="47"/>
  </w:num>
  <w:num w:numId="48" w16cid:durableId="723985322">
    <w:abstractNumId w:val="22"/>
  </w:num>
  <w:num w:numId="49" w16cid:durableId="970748326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E5"/>
    <w:rsid w:val="00000709"/>
    <w:rsid w:val="00006303"/>
    <w:rsid w:val="000117C2"/>
    <w:rsid w:val="000119F9"/>
    <w:rsid w:val="0001325D"/>
    <w:rsid w:val="00014F0D"/>
    <w:rsid w:val="00017084"/>
    <w:rsid w:val="00030B2C"/>
    <w:rsid w:val="000328DF"/>
    <w:rsid w:val="000362E7"/>
    <w:rsid w:val="00042F96"/>
    <w:rsid w:val="0004570A"/>
    <w:rsid w:val="000467E6"/>
    <w:rsid w:val="000529E4"/>
    <w:rsid w:val="000618ED"/>
    <w:rsid w:val="00071D8C"/>
    <w:rsid w:val="00075969"/>
    <w:rsid w:val="00080E89"/>
    <w:rsid w:val="000813F9"/>
    <w:rsid w:val="000821E5"/>
    <w:rsid w:val="00083D89"/>
    <w:rsid w:val="00085A48"/>
    <w:rsid w:val="00093F5B"/>
    <w:rsid w:val="000949FA"/>
    <w:rsid w:val="00097A9E"/>
    <w:rsid w:val="00097BF5"/>
    <w:rsid w:val="000A07BB"/>
    <w:rsid w:val="000A2CBF"/>
    <w:rsid w:val="000B1419"/>
    <w:rsid w:val="000B1DF6"/>
    <w:rsid w:val="000B207D"/>
    <w:rsid w:val="000B2576"/>
    <w:rsid w:val="000B2642"/>
    <w:rsid w:val="000B2B3B"/>
    <w:rsid w:val="000B4493"/>
    <w:rsid w:val="000B4705"/>
    <w:rsid w:val="000B5713"/>
    <w:rsid w:val="000C1C4F"/>
    <w:rsid w:val="000C72F0"/>
    <w:rsid w:val="000F0625"/>
    <w:rsid w:val="000F0F92"/>
    <w:rsid w:val="00100D90"/>
    <w:rsid w:val="001048F2"/>
    <w:rsid w:val="00106362"/>
    <w:rsid w:val="00107AAF"/>
    <w:rsid w:val="0011018A"/>
    <w:rsid w:val="00111289"/>
    <w:rsid w:val="00112DDB"/>
    <w:rsid w:val="00117568"/>
    <w:rsid w:val="00130223"/>
    <w:rsid w:val="0013026C"/>
    <w:rsid w:val="00136C7C"/>
    <w:rsid w:val="00145029"/>
    <w:rsid w:val="001469C5"/>
    <w:rsid w:val="001526D0"/>
    <w:rsid w:val="00156488"/>
    <w:rsid w:val="00162725"/>
    <w:rsid w:val="00167E3C"/>
    <w:rsid w:val="001766E9"/>
    <w:rsid w:val="0017674F"/>
    <w:rsid w:val="00197C32"/>
    <w:rsid w:val="001A71A0"/>
    <w:rsid w:val="001C52C1"/>
    <w:rsid w:val="001D1EA0"/>
    <w:rsid w:val="001D3DEE"/>
    <w:rsid w:val="001D7D52"/>
    <w:rsid w:val="001E19D2"/>
    <w:rsid w:val="001E3745"/>
    <w:rsid w:val="001E3CA9"/>
    <w:rsid w:val="001E5AF6"/>
    <w:rsid w:val="001F0362"/>
    <w:rsid w:val="001F3449"/>
    <w:rsid w:val="001F3ECC"/>
    <w:rsid w:val="001F44A0"/>
    <w:rsid w:val="002016E5"/>
    <w:rsid w:val="0020456E"/>
    <w:rsid w:val="002138B0"/>
    <w:rsid w:val="002202E1"/>
    <w:rsid w:val="00226EFF"/>
    <w:rsid w:val="00233B07"/>
    <w:rsid w:val="0024107E"/>
    <w:rsid w:val="002430C1"/>
    <w:rsid w:val="002444C5"/>
    <w:rsid w:val="00245555"/>
    <w:rsid w:val="00250943"/>
    <w:rsid w:val="002606FD"/>
    <w:rsid w:val="00262510"/>
    <w:rsid w:val="00262A28"/>
    <w:rsid w:val="00271B1B"/>
    <w:rsid w:val="00272A92"/>
    <w:rsid w:val="002910EE"/>
    <w:rsid w:val="00291B27"/>
    <w:rsid w:val="002A013A"/>
    <w:rsid w:val="002A3EF2"/>
    <w:rsid w:val="002A5A39"/>
    <w:rsid w:val="002B0692"/>
    <w:rsid w:val="002B679B"/>
    <w:rsid w:val="002C2F57"/>
    <w:rsid w:val="002D0E28"/>
    <w:rsid w:val="002D327A"/>
    <w:rsid w:val="002E0B5F"/>
    <w:rsid w:val="002E0FB7"/>
    <w:rsid w:val="002E19CF"/>
    <w:rsid w:val="002E3A99"/>
    <w:rsid w:val="002F3188"/>
    <w:rsid w:val="00301861"/>
    <w:rsid w:val="00302B15"/>
    <w:rsid w:val="003057C0"/>
    <w:rsid w:val="00310BE7"/>
    <w:rsid w:val="003115AB"/>
    <w:rsid w:val="00316719"/>
    <w:rsid w:val="00317BCF"/>
    <w:rsid w:val="00324BF6"/>
    <w:rsid w:val="00340705"/>
    <w:rsid w:val="00350DC4"/>
    <w:rsid w:val="00357F6C"/>
    <w:rsid w:val="00360BE8"/>
    <w:rsid w:val="00363844"/>
    <w:rsid w:val="00363AE6"/>
    <w:rsid w:val="003645AA"/>
    <w:rsid w:val="00364AFA"/>
    <w:rsid w:val="003752CA"/>
    <w:rsid w:val="003754DA"/>
    <w:rsid w:val="00380EED"/>
    <w:rsid w:val="00381B0F"/>
    <w:rsid w:val="00387B14"/>
    <w:rsid w:val="00387E5F"/>
    <w:rsid w:val="003A6AB7"/>
    <w:rsid w:val="003B77AB"/>
    <w:rsid w:val="003D1085"/>
    <w:rsid w:val="003D733E"/>
    <w:rsid w:val="003E3CA3"/>
    <w:rsid w:val="003E6FE0"/>
    <w:rsid w:val="003F1830"/>
    <w:rsid w:val="003F4E36"/>
    <w:rsid w:val="003F546F"/>
    <w:rsid w:val="003F57CF"/>
    <w:rsid w:val="003F6532"/>
    <w:rsid w:val="003F6CA3"/>
    <w:rsid w:val="003F6EC1"/>
    <w:rsid w:val="003F718B"/>
    <w:rsid w:val="003F751E"/>
    <w:rsid w:val="003F781A"/>
    <w:rsid w:val="00403CD8"/>
    <w:rsid w:val="00407471"/>
    <w:rsid w:val="004116B3"/>
    <w:rsid w:val="004150B6"/>
    <w:rsid w:val="0042194A"/>
    <w:rsid w:val="00421C87"/>
    <w:rsid w:val="004305B2"/>
    <w:rsid w:val="00433D62"/>
    <w:rsid w:val="004454EE"/>
    <w:rsid w:val="00446D65"/>
    <w:rsid w:val="004514DB"/>
    <w:rsid w:val="0046218B"/>
    <w:rsid w:val="00463437"/>
    <w:rsid w:val="00465973"/>
    <w:rsid w:val="004713D3"/>
    <w:rsid w:val="00471CB9"/>
    <w:rsid w:val="004734DA"/>
    <w:rsid w:val="004810C8"/>
    <w:rsid w:val="004844AE"/>
    <w:rsid w:val="004859FE"/>
    <w:rsid w:val="00485C50"/>
    <w:rsid w:val="004879B3"/>
    <w:rsid w:val="00491B8E"/>
    <w:rsid w:val="00492E8F"/>
    <w:rsid w:val="00493C53"/>
    <w:rsid w:val="00496A62"/>
    <w:rsid w:val="004A4170"/>
    <w:rsid w:val="004A6ECA"/>
    <w:rsid w:val="004B0221"/>
    <w:rsid w:val="004B11B4"/>
    <w:rsid w:val="004B163F"/>
    <w:rsid w:val="004C0B05"/>
    <w:rsid w:val="004C15F5"/>
    <w:rsid w:val="004C27AD"/>
    <w:rsid w:val="004C375E"/>
    <w:rsid w:val="004C7537"/>
    <w:rsid w:val="004D3A51"/>
    <w:rsid w:val="004D49F8"/>
    <w:rsid w:val="004D6500"/>
    <w:rsid w:val="004E29CF"/>
    <w:rsid w:val="004E2E6A"/>
    <w:rsid w:val="004E3377"/>
    <w:rsid w:val="004E7F82"/>
    <w:rsid w:val="004F5963"/>
    <w:rsid w:val="00500E16"/>
    <w:rsid w:val="00503E03"/>
    <w:rsid w:val="005046D9"/>
    <w:rsid w:val="00516793"/>
    <w:rsid w:val="00517132"/>
    <w:rsid w:val="00521438"/>
    <w:rsid w:val="0052168C"/>
    <w:rsid w:val="005228A6"/>
    <w:rsid w:val="00531C6F"/>
    <w:rsid w:val="005335F3"/>
    <w:rsid w:val="00533793"/>
    <w:rsid w:val="005427A7"/>
    <w:rsid w:val="00544A52"/>
    <w:rsid w:val="005461B5"/>
    <w:rsid w:val="005465FB"/>
    <w:rsid w:val="00546A2E"/>
    <w:rsid w:val="00550FC3"/>
    <w:rsid w:val="00551C56"/>
    <w:rsid w:val="0055437C"/>
    <w:rsid w:val="00556756"/>
    <w:rsid w:val="005609C2"/>
    <w:rsid w:val="00566880"/>
    <w:rsid w:val="0056749B"/>
    <w:rsid w:val="0057557B"/>
    <w:rsid w:val="00585CC7"/>
    <w:rsid w:val="005878D3"/>
    <w:rsid w:val="00590BE5"/>
    <w:rsid w:val="005A31BD"/>
    <w:rsid w:val="005A3D8A"/>
    <w:rsid w:val="005A5D40"/>
    <w:rsid w:val="005A6A7A"/>
    <w:rsid w:val="005A6CA8"/>
    <w:rsid w:val="005B4474"/>
    <w:rsid w:val="005B4F5B"/>
    <w:rsid w:val="005B79DB"/>
    <w:rsid w:val="005C10BD"/>
    <w:rsid w:val="005C3320"/>
    <w:rsid w:val="005C4396"/>
    <w:rsid w:val="005C6923"/>
    <w:rsid w:val="005D363C"/>
    <w:rsid w:val="005D3805"/>
    <w:rsid w:val="005D7C56"/>
    <w:rsid w:val="005D7EA6"/>
    <w:rsid w:val="006033B3"/>
    <w:rsid w:val="00607F7F"/>
    <w:rsid w:val="00615F87"/>
    <w:rsid w:val="006169CB"/>
    <w:rsid w:val="00632A13"/>
    <w:rsid w:val="0063302D"/>
    <w:rsid w:val="0063305F"/>
    <w:rsid w:val="0063307B"/>
    <w:rsid w:val="006348BF"/>
    <w:rsid w:val="006424CF"/>
    <w:rsid w:val="00642C22"/>
    <w:rsid w:val="006432C2"/>
    <w:rsid w:val="006446CA"/>
    <w:rsid w:val="00646FB8"/>
    <w:rsid w:val="0064761B"/>
    <w:rsid w:val="00650A2A"/>
    <w:rsid w:val="00652902"/>
    <w:rsid w:val="00661298"/>
    <w:rsid w:val="00661BFA"/>
    <w:rsid w:val="00662CA6"/>
    <w:rsid w:val="006646C2"/>
    <w:rsid w:val="006728A3"/>
    <w:rsid w:val="00672EB8"/>
    <w:rsid w:val="0067583A"/>
    <w:rsid w:val="00681B0B"/>
    <w:rsid w:val="00684DC3"/>
    <w:rsid w:val="00685DDC"/>
    <w:rsid w:val="00686078"/>
    <w:rsid w:val="0068691C"/>
    <w:rsid w:val="00690443"/>
    <w:rsid w:val="0069389F"/>
    <w:rsid w:val="006A47B2"/>
    <w:rsid w:val="006A62BA"/>
    <w:rsid w:val="006A7147"/>
    <w:rsid w:val="006A7A30"/>
    <w:rsid w:val="006B0F58"/>
    <w:rsid w:val="006B2316"/>
    <w:rsid w:val="006B56ED"/>
    <w:rsid w:val="006D2497"/>
    <w:rsid w:val="006D7628"/>
    <w:rsid w:val="006D76BC"/>
    <w:rsid w:val="006D7DAF"/>
    <w:rsid w:val="006E339E"/>
    <w:rsid w:val="006F03C5"/>
    <w:rsid w:val="006F1D71"/>
    <w:rsid w:val="006F437A"/>
    <w:rsid w:val="006F566A"/>
    <w:rsid w:val="00700AC5"/>
    <w:rsid w:val="0070314B"/>
    <w:rsid w:val="00707ABF"/>
    <w:rsid w:val="007124A0"/>
    <w:rsid w:val="0071578A"/>
    <w:rsid w:val="007320E3"/>
    <w:rsid w:val="0073435B"/>
    <w:rsid w:val="00736D62"/>
    <w:rsid w:val="00744ABF"/>
    <w:rsid w:val="007613D3"/>
    <w:rsid w:val="00762B1F"/>
    <w:rsid w:val="00763E5F"/>
    <w:rsid w:val="00766287"/>
    <w:rsid w:val="00766FE9"/>
    <w:rsid w:val="00771B39"/>
    <w:rsid w:val="00772C23"/>
    <w:rsid w:val="0077468F"/>
    <w:rsid w:val="00775512"/>
    <w:rsid w:val="00775E94"/>
    <w:rsid w:val="00787A2C"/>
    <w:rsid w:val="00787FE1"/>
    <w:rsid w:val="007941B8"/>
    <w:rsid w:val="007A00C8"/>
    <w:rsid w:val="007A04C8"/>
    <w:rsid w:val="007B28CC"/>
    <w:rsid w:val="007B75BC"/>
    <w:rsid w:val="007C0F22"/>
    <w:rsid w:val="007C1170"/>
    <w:rsid w:val="007C1B65"/>
    <w:rsid w:val="007D3568"/>
    <w:rsid w:val="007D3602"/>
    <w:rsid w:val="007D3EE9"/>
    <w:rsid w:val="007D5AAF"/>
    <w:rsid w:val="007D7713"/>
    <w:rsid w:val="007E47BE"/>
    <w:rsid w:val="007E5139"/>
    <w:rsid w:val="007E7307"/>
    <w:rsid w:val="007F39ED"/>
    <w:rsid w:val="007F3F40"/>
    <w:rsid w:val="00806CD4"/>
    <w:rsid w:val="00811D6B"/>
    <w:rsid w:val="00823504"/>
    <w:rsid w:val="008252C5"/>
    <w:rsid w:val="00825388"/>
    <w:rsid w:val="00826840"/>
    <w:rsid w:val="0083019C"/>
    <w:rsid w:val="00833EFD"/>
    <w:rsid w:val="0084335E"/>
    <w:rsid w:val="00843898"/>
    <w:rsid w:val="00850D34"/>
    <w:rsid w:val="00856E40"/>
    <w:rsid w:val="00856FC5"/>
    <w:rsid w:val="00857ED7"/>
    <w:rsid w:val="008634F1"/>
    <w:rsid w:val="008731AF"/>
    <w:rsid w:val="00875E01"/>
    <w:rsid w:val="0088344B"/>
    <w:rsid w:val="008839FE"/>
    <w:rsid w:val="00884608"/>
    <w:rsid w:val="008933FF"/>
    <w:rsid w:val="008B5836"/>
    <w:rsid w:val="008B5989"/>
    <w:rsid w:val="008B5C4D"/>
    <w:rsid w:val="008B7E36"/>
    <w:rsid w:val="008C57EB"/>
    <w:rsid w:val="008D05FE"/>
    <w:rsid w:val="008D10E9"/>
    <w:rsid w:val="008D3EF5"/>
    <w:rsid w:val="008E552E"/>
    <w:rsid w:val="008E78AF"/>
    <w:rsid w:val="008F3C46"/>
    <w:rsid w:val="008F4207"/>
    <w:rsid w:val="00905ED6"/>
    <w:rsid w:val="009115AD"/>
    <w:rsid w:val="0091164B"/>
    <w:rsid w:val="00922D6E"/>
    <w:rsid w:val="00935FD2"/>
    <w:rsid w:val="00935FF3"/>
    <w:rsid w:val="00937D97"/>
    <w:rsid w:val="00941710"/>
    <w:rsid w:val="009418CB"/>
    <w:rsid w:val="009537AB"/>
    <w:rsid w:val="00961C1E"/>
    <w:rsid w:val="00967D3B"/>
    <w:rsid w:val="009707E3"/>
    <w:rsid w:val="009708DC"/>
    <w:rsid w:val="00970968"/>
    <w:rsid w:val="009723DE"/>
    <w:rsid w:val="00974119"/>
    <w:rsid w:val="00974E85"/>
    <w:rsid w:val="00974FD8"/>
    <w:rsid w:val="009759CC"/>
    <w:rsid w:val="009771B4"/>
    <w:rsid w:val="00984420"/>
    <w:rsid w:val="00992764"/>
    <w:rsid w:val="009931F1"/>
    <w:rsid w:val="0099466E"/>
    <w:rsid w:val="00995AD6"/>
    <w:rsid w:val="00996757"/>
    <w:rsid w:val="009968CB"/>
    <w:rsid w:val="00996978"/>
    <w:rsid w:val="00997FBF"/>
    <w:rsid w:val="009A1047"/>
    <w:rsid w:val="009A1606"/>
    <w:rsid w:val="009A4B4C"/>
    <w:rsid w:val="009A6C9C"/>
    <w:rsid w:val="009A7A1F"/>
    <w:rsid w:val="009B022D"/>
    <w:rsid w:val="009B28D4"/>
    <w:rsid w:val="009B3584"/>
    <w:rsid w:val="009B74A1"/>
    <w:rsid w:val="009C602D"/>
    <w:rsid w:val="009D2128"/>
    <w:rsid w:val="009D3406"/>
    <w:rsid w:val="009D6882"/>
    <w:rsid w:val="009D6F9D"/>
    <w:rsid w:val="009E0711"/>
    <w:rsid w:val="009E0EC5"/>
    <w:rsid w:val="009E1581"/>
    <w:rsid w:val="009E248F"/>
    <w:rsid w:val="009E58DD"/>
    <w:rsid w:val="009F1B22"/>
    <w:rsid w:val="00A02838"/>
    <w:rsid w:val="00A040ED"/>
    <w:rsid w:val="00A06895"/>
    <w:rsid w:val="00A10075"/>
    <w:rsid w:val="00A1356E"/>
    <w:rsid w:val="00A139B8"/>
    <w:rsid w:val="00A2351C"/>
    <w:rsid w:val="00A246EF"/>
    <w:rsid w:val="00A2535A"/>
    <w:rsid w:val="00A278AA"/>
    <w:rsid w:val="00A27E90"/>
    <w:rsid w:val="00A31E34"/>
    <w:rsid w:val="00A3481B"/>
    <w:rsid w:val="00A4109C"/>
    <w:rsid w:val="00A43BF1"/>
    <w:rsid w:val="00A4551F"/>
    <w:rsid w:val="00A50ADF"/>
    <w:rsid w:val="00A50F5C"/>
    <w:rsid w:val="00A5469D"/>
    <w:rsid w:val="00A55528"/>
    <w:rsid w:val="00A65572"/>
    <w:rsid w:val="00A76E42"/>
    <w:rsid w:val="00A8295C"/>
    <w:rsid w:val="00A91EF0"/>
    <w:rsid w:val="00A94B37"/>
    <w:rsid w:val="00A97010"/>
    <w:rsid w:val="00AA08CB"/>
    <w:rsid w:val="00AB3B7E"/>
    <w:rsid w:val="00AB519C"/>
    <w:rsid w:val="00AC3A65"/>
    <w:rsid w:val="00AC77FE"/>
    <w:rsid w:val="00AD032A"/>
    <w:rsid w:val="00AD1351"/>
    <w:rsid w:val="00AD37B8"/>
    <w:rsid w:val="00AD48C1"/>
    <w:rsid w:val="00AE2314"/>
    <w:rsid w:val="00AF4667"/>
    <w:rsid w:val="00B0269A"/>
    <w:rsid w:val="00B02A33"/>
    <w:rsid w:val="00B04597"/>
    <w:rsid w:val="00B05037"/>
    <w:rsid w:val="00B06587"/>
    <w:rsid w:val="00B074DA"/>
    <w:rsid w:val="00B23337"/>
    <w:rsid w:val="00B26876"/>
    <w:rsid w:val="00B2742B"/>
    <w:rsid w:val="00B37DFC"/>
    <w:rsid w:val="00B407D7"/>
    <w:rsid w:val="00B44B34"/>
    <w:rsid w:val="00B45CEF"/>
    <w:rsid w:val="00B561C1"/>
    <w:rsid w:val="00B63FA0"/>
    <w:rsid w:val="00B65A95"/>
    <w:rsid w:val="00B708F2"/>
    <w:rsid w:val="00B70951"/>
    <w:rsid w:val="00B7560B"/>
    <w:rsid w:val="00B77FB2"/>
    <w:rsid w:val="00B81B7D"/>
    <w:rsid w:val="00B83677"/>
    <w:rsid w:val="00B932F0"/>
    <w:rsid w:val="00B93C8C"/>
    <w:rsid w:val="00B97D6F"/>
    <w:rsid w:val="00BA0C38"/>
    <w:rsid w:val="00BA5E50"/>
    <w:rsid w:val="00BC320F"/>
    <w:rsid w:val="00BC6597"/>
    <w:rsid w:val="00BC6DAB"/>
    <w:rsid w:val="00BC7E74"/>
    <w:rsid w:val="00BD080F"/>
    <w:rsid w:val="00BD1160"/>
    <w:rsid w:val="00BD3233"/>
    <w:rsid w:val="00BD7109"/>
    <w:rsid w:val="00BD75BF"/>
    <w:rsid w:val="00BF372B"/>
    <w:rsid w:val="00BF4326"/>
    <w:rsid w:val="00BF6D0A"/>
    <w:rsid w:val="00BF7227"/>
    <w:rsid w:val="00C0294F"/>
    <w:rsid w:val="00C136D7"/>
    <w:rsid w:val="00C13758"/>
    <w:rsid w:val="00C16A79"/>
    <w:rsid w:val="00C1713D"/>
    <w:rsid w:val="00C17858"/>
    <w:rsid w:val="00C21A30"/>
    <w:rsid w:val="00C2349E"/>
    <w:rsid w:val="00C26F24"/>
    <w:rsid w:val="00C33057"/>
    <w:rsid w:val="00C33D54"/>
    <w:rsid w:val="00C34925"/>
    <w:rsid w:val="00C36121"/>
    <w:rsid w:val="00C441D0"/>
    <w:rsid w:val="00C455F7"/>
    <w:rsid w:val="00C62523"/>
    <w:rsid w:val="00C71EAE"/>
    <w:rsid w:val="00C740DC"/>
    <w:rsid w:val="00C8000E"/>
    <w:rsid w:val="00C84071"/>
    <w:rsid w:val="00C8554B"/>
    <w:rsid w:val="00C870AA"/>
    <w:rsid w:val="00C97372"/>
    <w:rsid w:val="00C9749C"/>
    <w:rsid w:val="00CA0663"/>
    <w:rsid w:val="00CB1809"/>
    <w:rsid w:val="00CB245A"/>
    <w:rsid w:val="00CC4EBC"/>
    <w:rsid w:val="00CC64EF"/>
    <w:rsid w:val="00CD340A"/>
    <w:rsid w:val="00CD448C"/>
    <w:rsid w:val="00CD44C6"/>
    <w:rsid w:val="00CD7449"/>
    <w:rsid w:val="00CD754F"/>
    <w:rsid w:val="00CE1787"/>
    <w:rsid w:val="00CE7DAA"/>
    <w:rsid w:val="00CF2422"/>
    <w:rsid w:val="00CF5AB9"/>
    <w:rsid w:val="00D0096B"/>
    <w:rsid w:val="00D01463"/>
    <w:rsid w:val="00D106AF"/>
    <w:rsid w:val="00D12F1C"/>
    <w:rsid w:val="00D174DA"/>
    <w:rsid w:val="00D2167A"/>
    <w:rsid w:val="00D22A41"/>
    <w:rsid w:val="00D23E91"/>
    <w:rsid w:val="00D256E1"/>
    <w:rsid w:val="00D258AD"/>
    <w:rsid w:val="00D46255"/>
    <w:rsid w:val="00D520BF"/>
    <w:rsid w:val="00D521D6"/>
    <w:rsid w:val="00D56508"/>
    <w:rsid w:val="00D64F41"/>
    <w:rsid w:val="00D6638B"/>
    <w:rsid w:val="00D66964"/>
    <w:rsid w:val="00D742BF"/>
    <w:rsid w:val="00D74E00"/>
    <w:rsid w:val="00D75763"/>
    <w:rsid w:val="00D77391"/>
    <w:rsid w:val="00D80CB0"/>
    <w:rsid w:val="00D965AA"/>
    <w:rsid w:val="00DA0CEA"/>
    <w:rsid w:val="00DA7F35"/>
    <w:rsid w:val="00DB0428"/>
    <w:rsid w:val="00DB0896"/>
    <w:rsid w:val="00DB1172"/>
    <w:rsid w:val="00DB33FE"/>
    <w:rsid w:val="00DC6B05"/>
    <w:rsid w:val="00DC7ED2"/>
    <w:rsid w:val="00DD5686"/>
    <w:rsid w:val="00DD5C20"/>
    <w:rsid w:val="00DD6077"/>
    <w:rsid w:val="00DD6E1A"/>
    <w:rsid w:val="00DF194A"/>
    <w:rsid w:val="00DF73A4"/>
    <w:rsid w:val="00E039F7"/>
    <w:rsid w:val="00E04939"/>
    <w:rsid w:val="00E05E94"/>
    <w:rsid w:val="00E07E8E"/>
    <w:rsid w:val="00E10C83"/>
    <w:rsid w:val="00E11D84"/>
    <w:rsid w:val="00E11EDE"/>
    <w:rsid w:val="00E13ECA"/>
    <w:rsid w:val="00E169A4"/>
    <w:rsid w:val="00E16B81"/>
    <w:rsid w:val="00E21FC8"/>
    <w:rsid w:val="00E26C67"/>
    <w:rsid w:val="00E31094"/>
    <w:rsid w:val="00E32687"/>
    <w:rsid w:val="00E37D70"/>
    <w:rsid w:val="00E504EC"/>
    <w:rsid w:val="00E508A5"/>
    <w:rsid w:val="00E61D0B"/>
    <w:rsid w:val="00E61DA1"/>
    <w:rsid w:val="00E706AF"/>
    <w:rsid w:val="00E70814"/>
    <w:rsid w:val="00E71292"/>
    <w:rsid w:val="00E756BE"/>
    <w:rsid w:val="00E80340"/>
    <w:rsid w:val="00E829A3"/>
    <w:rsid w:val="00E831A9"/>
    <w:rsid w:val="00E85E5D"/>
    <w:rsid w:val="00E8693C"/>
    <w:rsid w:val="00E86A53"/>
    <w:rsid w:val="00E90597"/>
    <w:rsid w:val="00E906B4"/>
    <w:rsid w:val="00E90770"/>
    <w:rsid w:val="00E948D2"/>
    <w:rsid w:val="00E9780D"/>
    <w:rsid w:val="00EA1C13"/>
    <w:rsid w:val="00EA26C1"/>
    <w:rsid w:val="00EA367F"/>
    <w:rsid w:val="00EA46E9"/>
    <w:rsid w:val="00EA7987"/>
    <w:rsid w:val="00EB04D7"/>
    <w:rsid w:val="00EB0912"/>
    <w:rsid w:val="00EB11CC"/>
    <w:rsid w:val="00EB22AB"/>
    <w:rsid w:val="00EB719D"/>
    <w:rsid w:val="00EC0009"/>
    <w:rsid w:val="00EC20B1"/>
    <w:rsid w:val="00EC2715"/>
    <w:rsid w:val="00EC6F89"/>
    <w:rsid w:val="00ED303E"/>
    <w:rsid w:val="00ED60FC"/>
    <w:rsid w:val="00EF033C"/>
    <w:rsid w:val="00EF60A8"/>
    <w:rsid w:val="00EF78D5"/>
    <w:rsid w:val="00F0450B"/>
    <w:rsid w:val="00F05CBC"/>
    <w:rsid w:val="00F1527F"/>
    <w:rsid w:val="00F319FE"/>
    <w:rsid w:val="00F32CF6"/>
    <w:rsid w:val="00F32F6E"/>
    <w:rsid w:val="00F340AF"/>
    <w:rsid w:val="00F35761"/>
    <w:rsid w:val="00F43117"/>
    <w:rsid w:val="00F44898"/>
    <w:rsid w:val="00F51085"/>
    <w:rsid w:val="00F555BA"/>
    <w:rsid w:val="00F55D1D"/>
    <w:rsid w:val="00F565CA"/>
    <w:rsid w:val="00F61A6B"/>
    <w:rsid w:val="00F62F97"/>
    <w:rsid w:val="00F760A7"/>
    <w:rsid w:val="00F83F8A"/>
    <w:rsid w:val="00F841C1"/>
    <w:rsid w:val="00F879B2"/>
    <w:rsid w:val="00F93D32"/>
    <w:rsid w:val="00F97CB3"/>
    <w:rsid w:val="00FA0A2D"/>
    <w:rsid w:val="00FA2E98"/>
    <w:rsid w:val="00FA39B5"/>
    <w:rsid w:val="00FB195D"/>
    <w:rsid w:val="00FB5184"/>
    <w:rsid w:val="00FB6B6E"/>
    <w:rsid w:val="00FC6F51"/>
    <w:rsid w:val="00FE05A2"/>
    <w:rsid w:val="00FE4444"/>
    <w:rsid w:val="00FE5D8C"/>
    <w:rsid w:val="00FE7F3D"/>
    <w:rsid w:val="352BD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071D27"/>
  <w15:docId w15:val="{FB58BBA2-3624-4368-81AC-AD36FD9CE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D3B"/>
    <w:rPr>
      <w:rFonts w:ascii="Arial" w:hAnsi="Arial"/>
    </w:rPr>
  </w:style>
  <w:style w:type="paragraph" w:styleId="Heading1">
    <w:name w:val="heading 1"/>
    <w:aliases w:val="Heading 1_Y"/>
    <w:basedOn w:val="Normal"/>
    <w:next w:val="ContentOutdentY"/>
    <w:link w:val="Heading1Char"/>
    <w:autoRedefine/>
    <w:uiPriority w:val="9"/>
    <w:qFormat/>
    <w:rsid w:val="00C21A30"/>
    <w:pPr>
      <w:keepNext/>
      <w:spacing w:before="100" w:beforeAutospacing="1"/>
      <w:outlineLvl w:val="0"/>
    </w:pPr>
    <w:rPr>
      <w:rFonts w:eastAsia="Times New Roman"/>
      <w:b/>
      <w:bCs/>
      <w:caps/>
      <w:snapToGrid w:val="0"/>
      <w:szCs w:val="32"/>
      <w:lang w:val="nb-NO" w:eastAsia="nb-NO"/>
    </w:rPr>
  </w:style>
  <w:style w:type="paragraph" w:styleId="Heading2">
    <w:name w:val="heading 2"/>
    <w:aliases w:val="Heading 2_Y"/>
    <w:basedOn w:val="Heading1"/>
    <w:next w:val="ContentOutdentY"/>
    <w:link w:val="Heading2Char"/>
    <w:autoRedefine/>
    <w:uiPriority w:val="9"/>
    <w:qFormat/>
    <w:rsid w:val="00A3481B"/>
    <w:pPr>
      <w:numPr>
        <w:ilvl w:val="1"/>
      </w:numPr>
      <w:tabs>
        <w:tab w:val="left" w:pos="709"/>
        <w:tab w:val="left" w:pos="2127"/>
        <w:tab w:val="left" w:pos="2268"/>
      </w:tabs>
      <w:spacing w:before="120" w:after="60"/>
      <w:ind w:left="3402" w:right="-142" w:hanging="3402"/>
      <w:outlineLvl w:val="1"/>
    </w:pPr>
    <w:rPr>
      <w:szCs w:val="24"/>
    </w:rPr>
  </w:style>
  <w:style w:type="paragraph" w:styleId="Heading3">
    <w:name w:val="heading 3"/>
    <w:aliases w:val="Heading 3_Y"/>
    <w:basedOn w:val="Heading2"/>
    <w:next w:val="ContentOutdentY"/>
    <w:link w:val="Heading3Char"/>
    <w:autoRedefine/>
    <w:uiPriority w:val="9"/>
    <w:qFormat/>
    <w:rsid w:val="00A3481B"/>
    <w:pPr>
      <w:numPr>
        <w:ilvl w:val="2"/>
      </w:numPr>
      <w:ind w:left="709" w:hanging="709"/>
      <w:outlineLvl w:val="2"/>
    </w:pPr>
    <w:rPr>
      <w:sz w:val="22"/>
      <w:szCs w:val="22"/>
    </w:rPr>
  </w:style>
  <w:style w:type="paragraph" w:styleId="Heading4">
    <w:name w:val="heading 4"/>
    <w:aliases w:val="Heading 4_Y"/>
    <w:basedOn w:val="Heading3"/>
    <w:next w:val="ContentOutdentY"/>
    <w:link w:val="Heading4Char"/>
    <w:autoRedefine/>
    <w:uiPriority w:val="9"/>
    <w:qFormat/>
    <w:rsid w:val="00C16A79"/>
    <w:pPr>
      <w:numPr>
        <w:ilvl w:val="3"/>
      </w:numPr>
      <w:spacing w:after="0"/>
      <w:ind w:left="1134" w:hanging="1134"/>
      <w:outlineLvl w:val="3"/>
    </w:pPr>
    <w:rPr>
      <w:bCs w:val="0"/>
      <w:snapToGrid/>
      <w:szCs w:val="28"/>
    </w:rPr>
  </w:style>
  <w:style w:type="paragraph" w:styleId="Heading5">
    <w:name w:val="heading 5"/>
    <w:basedOn w:val="Heading4"/>
    <w:next w:val="Normal"/>
    <w:link w:val="Heading5Char"/>
    <w:uiPriority w:val="9"/>
    <w:qFormat/>
    <w:rsid w:val="00CC4EBC"/>
    <w:pPr>
      <w:numPr>
        <w:ilvl w:val="4"/>
      </w:numPr>
      <w:ind w:left="1298" w:hanging="1298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F83F8A"/>
    <w:pPr>
      <w:keepNext/>
      <w:tabs>
        <w:tab w:val="num" w:pos="1152"/>
      </w:tabs>
      <w:suppressAutoHyphens/>
      <w:ind w:left="1152" w:hanging="1152"/>
      <w:jc w:val="center"/>
      <w:outlineLvl w:val="5"/>
    </w:pPr>
    <w:rPr>
      <w:rFonts w:eastAsia="Times New Roman"/>
      <w:b/>
      <w:sz w:val="22"/>
      <w:lang w:val="en-US" w:eastAsia="ar-SA"/>
    </w:rPr>
  </w:style>
  <w:style w:type="paragraph" w:styleId="Heading7">
    <w:name w:val="heading 7"/>
    <w:basedOn w:val="Normal"/>
    <w:next w:val="Normal"/>
    <w:link w:val="Heading7Char"/>
    <w:uiPriority w:val="9"/>
    <w:qFormat/>
    <w:rsid w:val="00F83F8A"/>
    <w:pPr>
      <w:keepNext/>
      <w:widowControl w:val="0"/>
      <w:tabs>
        <w:tab w:val="num" w:pos="1296"/>
      </w:tabs>
      <w:suppressAutoHyphens/>
      <w:ind w:left="1296" w:hanging="1296"/>
      <w:outlineLvl w:val="6"/>
    </w:pPr>
    <w:rPr>
      <w:rFonts w:eastAsia="Times New Roman"/>
      <w:b/>
      <w:sz w:val="24"/>
      <w:lang w:val="en-US" w:eastAsia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C1E"/>
    <w:pPr>
      <w:keepNext/>
      <w:keepLines/>
      <w:spacing w:before="120" w:line="259" w:lineRule="auto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C1E"/>
    <w:pPr>
      <w:keepNext/>
      <w:keepLines/>
      <w:spacing w:before="120" w:line="259" w:lineRule="auto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67D3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7D3B"/>
  </w:style>
  <w:style w:type="paragraph" w:styleId="Footer">
    <w:name w:val="footer"/>
    <w:basedOn w:val="Normal"/>
    <w:link w:val="FooterChar"/>
    <w:unhideWhenUsed/>
    <w:rsid w:val="00967D3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967D3B"/>
  </w:style>
  <w:style w:type="table" w:styleId="TableGrid">
    <w:name w:val="Table Grid"/>
    <w:basedOn w:val="TableNormal"/>
    <w:uiPriority w:val="59"/>
    <w:rsid w:val="00967D3B"/>
    <w:rPr>
      <w:rFonts w:eastAsia="Times New Roman"/>
      <w:lang w:val="nb-NO" w:eastAsia="nb-N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YaraFields">
    <w:name w:val="YaraFields"/>
    <w:link w:val="YaraFieldsChar"/>
    <w:qFormat/>
    <w:rsid w:val="00967D3B"/>
    <w:rPr>
      <w:rFonts w:ascii="Arial" w:eastAsia="Times New Roman" w:hAnsi="Arial"/>
      <w:snapToGrid w:val="0"/>
      <w:sz w:val="22"/>
    </w:rPr>
  </w:style>
  <w:style w:type="character" w:customStyle="1" w:styleId="YaraFieldsChar">
    <w:name w:val="YaraFields Char"/>
    <w:basedOn w:val="DefaultParagraphFont"/>
    <w:link w:val="YaraFields"/>
    <w:rsid w:val="00967D3B"/>
    <w:rPr>
      <w:rFonts w:ascii="Arial" w:eastAsia="Times New Roman" w:hAnsi="Arial"/>
      <w:snapToGrid w:val="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D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D3B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67D3B"/>
  </w:style>
  <w:style w:type="paragraph" w:customStyle="1" w:styleId="YaraTableFields">
    <w:name w:val="YaraTableFields"/>
    <w:link w:val="YaraTableFieldsChar"/>
    <w:qFormat/>
    <w:rsid w:val="00967D3B"/>
    <w:rPr>
      <w:rFonts w:ascii="Arial" w:eastAsia="Times New Roman" w:hAnsi="Arial"/>
      <w:snapToGrid w:val="0"/>
      <w:sz w:val="22"/>
    </w:rPr>
  </w:style>
  <w:style w:type="character" w:customStyle="1" w:styleId="YaraTableFieldsChar">
    <w:name w:val="YaraTableFields Char"/>
    <w:basedOn w:val="DefaultParagraphFont"/>
    <w:link w:val="YaraTableFields"/>
    <w:rsid w:val="00967D3B"/>
    <w:rPr>
      <w:rFonts w:ascii="Arial" w:eastAsia="Times New Roman" w:hAnsi="Arial"/>
      <w:snapToGrid w:val="0"/>
      <w:sz w:val="22"/>
    </w:rPr>
  </w:style>
  <w:style w:type="character" w:styleId="PlaceholderText">
    <w:name w:val="Placeholder Text"/>
    <w:basedOn w:val="DefaultParagraphFont"/>
    <w:uiPriority w:val="99"/>
    <w:semiHidden/>
    <w:rsid w:val="00967D3B"/>
    <w:rPr>
      <w:color w:val="808080"/>
    </w:rPr>
  </w:style>
  <w:style w:type="paragraph" w:customStyle="1" w:styleId="ContentOutdentY">
    <w:name w:val="ContentOutdent_Y"/>
    <w:basedOn w:val="Normal"/>
    <w:link w:val="ContentOutdentYChar"/>
    <w:autoRedefine/>
    <w:qFormat/>
    <w:rsid w:val="00E05E94"/>
    <w:pPr>
      <w:ind w:right="-142"/>
    </w:pPr>
    <w:rPr>
      <w:rFonts w:eastAsia="Times New Roman"/>
      <w:b/>
      <w:snapToGrid w:val="0"/>
      <w:color w:val="C2CC23"/>
      <w:sz w:val="24"/>
      <w:szCs w:val="24"/>
      <w:lang w:val="en-US"/>
    </w:rPr>
  </w:style>
  <w:style w:type="character" w:customStyle="1" w:styleId="ContentOutdentYChar">
    <w:name w:val="ContentOutdent_Y Char"/>
    <w:basedOn w:val="DefaultParagraphFont"/>
    <w:link w:val="ContentOutdentY"/>
    <w:rsid w:val="00E05E94"/>
    <w:rPr>
      <w:rFonts w:ascii="Arial" w:eastAsia="Times New Roman" w:hAnsi="Arial"/>
      <w:b/>
      <w:snapToGrid w:val="0"/>
      <w:color w:val="C2CC23"/>
      <w:sz w:val="24"/>
      <w:szCs w:val="24"/>
      <w:lang w:val="en-US"/>
    </w:rPr>
  </w:style>
  <w:style w:type="character" w:customStyle="1" w:styleId="Heading1Char">
    <w:name w:val="Heading 1 Char"/>
    <w:aliases w:val="Heading 1_Y Char"/>
    <w:basedOn w:val="DefaultParagraphFont"/>
    <w:link w:val="Heading1"/>
    <w:uiPriority w:val="9"/>
    <w:rsid w:val="00C21A30"/>
    <w:rPr>
      <w:rFonts w:ascii="Arial" w:eastAsia="Times New Roman" w:hAnsi="Arial"/>
      <w:b/>
      <w:bCs/>
      <w:caps/>
      <w:snapToGrid w:val="0"/>
      <w:szCs w:val="32"/>
      <w:lang w:val="nb-NO" w:eastAsia="nb-NO"/>
    </w:rPr>
  </w:style>
  <w:style w:type="character" w:customStyle="1" w:styleId="Heading2Char">
    <w:name w:val="Heading 2 Char"/>
    <w:aliases w:val="Heading 2_Y Char"/>
    <w:basedOn w:val="DefaultParagraphFont"/>
    <w:link w:val="Heading2"/>
    <w:uiPriority w:val="9"/>
    <w:rsid w:val="00A3481B"/>
    <w:rPr>
      <w:rFonts w:ascii="Arial" w:eastAsia="Times New Roman" w:hAnsi="Arial"/>
      <w:b/>
      <w:bCs/>
      <w:snapToGrid w:val="0"/>
      <w:sz w:val="24"/>
      <w:szCs w:val="24"/>
    </w:rPr>
  </w:style>
  <w:style w:type="character" w:customStyle="1" w:styleId="Heading3Char">
    <w:name w:val="Heading 3 Char"/>
    <w:aliases w:val="Heading 3_Y Char"/>
    <w:basedOn w:val="DefaultParagraphFont"/>
    <w:link w:val="Heading3"/>
    <w:uiPriority w:val="9"/>
    <w:rsid w:val="00A3481B"/>
    <w:rPr>
      <w:rFonts w:ascii="Arial" w:eastAsia="Times New Roman" w:hAnsi="Arial"/>
      <w:b/>
      <w:bCs/>
      <w:snapToGrid w:val="0"/>
      <w:sz w:val="22"/>
      <w:szCs w:val="22"/>
    </w:rPr>
  </w:style>
  <w:style w:type="character" w:customStyle="1" w:styleId="Heading4Char">
    <w:name w:val="Heading 4 Char"/>
    <w:aliases w:val="Heading 4_Y Char"/>
    <w:basedOn w:val="DefaultParagraphFont"/>
    <w:link w:val="Heading4"/>
    <w:uiPriority w:val="9"/>
    <w:rsid w:val="00C16A79"/>
    <w:rPr>
      <w:rFonts w:ascii="Arial" w:eastAsia="Times New Roman" w:hAnsi="Arial"/>
      <w:b/>
      <w:sz w:val="22"/>
      <w:szCs w:val="28"/>
      <w:lang w:eastAsia="nb-NO"/>
    </w:rPr>
  </w:style>
  <w:style w:type="character" w:customStyle="1" w:styleId="Heading5Char">
    <w:name w:val="Heading 5 Char"/>
    <w:basedOn w:val="DefaultParagraphFont"/>
    <w:link w:val="Heading5"/>
    <w:uiPriority w:val="9"/>
    <w:rsid w:val="00CC4EBC"/>
    <w:rPr>
      <w:rFonts w:ascii="Arial" w:eastAsia="Times New Roman" w:hAnsi="Arial"/>
      <w:b/>
      <w:bCs/>
      <w:iCs/>
      <w:sz w:val="22"/>
      <w:szCs w:val="26"/>
      <w:lang w:eastAsia="nb-NO"/>
    </w:rPr>
  </w:style>
  <w:style w:type="paragraph" w:styleId="TOC1">
    <w:name w:val="toc 1"/>
    <w:basedOn w:val="Normal"/>
    <w:next w:val="Normal"/>
    <w:autoRedefine/>
    <w:uiPriority w:val="39"/>
    <w:rsid w:val="00CC4EBC"/>
    <w:pPr>
      <w:tabs>
        <w:tab w:val="left" w:pos="1304"/>
        <w:tab w:val="right" w:leader="dot" w:pos="9639"/>
      </w:tabs>
    </w:pPr>
    <w:rPr>
      <w:rFonts w:eastAsia="Times New Roman"/>
      <w:b/>
      <w:bCs/>
      <w:sz w:val="22"/>
      <w:szCs w:val="24"/>
    </w:rPr>
  </w:style>
  <w:style w:type="paragraph" w:styleId="TOC2">
    <w:name w:val="toc 2"/>
    <w:basedOn w:val="TOC1"/>
    <w:next w:val="Normal"/>
    <w:autoRedefine/>
    <w:uiPriority w:val="39"/>
    <w:rsid w:val="008E552E"/>
    <w:pPr>
      <w:tabs>
        <w:tab w:val="clear" w:pos="1304"/>
        <w:tab w:val="left" w:pos="1276"/>
        <w:tab w:val="left" w:pos="2409"/>
      </w:tabs>
      <w:ind w:left="2410" w:hanging="2410"/>
    </w:pPr>
    <w:rPr>
      <w:b w:val="0"/>
    </w:rPr>
  </w:style>
  <w:style w:type="paragraph" w:styleId="TOC3">
    <w:name w:val="toc 3"/>
    <w:basedOn w:val="TOC2"/>
    <w:next w:val="Normal"/>
    <w:autoRedefine/>
    <w:uiPriority w:val="39"/>
    <w:rsid w:val="009B74A1"/>
  </w:style>
  <w:style w:type="character" w:styleId="Hyperlink">
    <w:name w:val="Hyperlink"/>
    <w:basedOn w:val="DefaultParagraphFont"/>
    <w:uiPriority w:val="99"/>
    <w:rsid w:val="00CC4EB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C4EBC"/>
    <w:pPr>
      <w:keepLines/>
      <w:ind w:left="1264" w:hanging="1264"/>
      <w:outlineLvl w:val="9"/>
    </w:pPr>
    <w:rPr>
      <w:rFonts w:eastAsiaTheme="majorEastAsia" w:cstheme="majorBidi"/>
      <w:snapToGrid/>
      <w:szCs w:val="2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B6B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6B6E"/>
    <w:pPr>
      <w:spacing w:after="200"/>
    </w:pPr>
    <w:rPr>
      <w:rFonts w:asciiTheme="minorHAnsi" w:eastAsiaTheme="minorEastAsia" w:hAnsiTheme="minorHAnsi" w:cstheme="minorBidi"/>
      <w:szCs w:val="25"/>
      <w:lang w:val="en-US" w:bidi="th-TH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6B6E"/>
    <w:rPr>
      <w:rFonts w:asciiTheme="minorHAnsi" w:eastAsiaTheme="minorEastAsia" w:hAnsiTheme="minorHAnsi" w:cstheme="minorBidi"/>
      <w:szCs w:val="25"/>
      <w:lang w:val="en-US" w:bidi="th-TH"/>
    </w:rPr>
  </w:style>
  <w:style w:type="paragraph" w:customStyle="1" w:styleId="TopicArial12B">
    <w:name w:val="Topic Arial 12 B"/>
    <w:basedOn w:val="Normal"/>
    <w:link w:val="TopicArial12BChar"/>
    <w:qFormat/>
    <w:rsid w:val="00544A52"/>
    <w:pPr>
      <w:autoSpaceDE w:val="0"/>
      <w:autoSpaceDN w:val="0"/>
      <w:adjustRightInd w:val="0"/>
    </w:pPr>
    <w:rPr>
      <w:rFonts w:eastAsiaTheme="minorEastAsia" w:cs="Arial"/>
      <w:b/>
      <w:bCs/>
      <w:color w:val="000000"/>
      <w:sz w:val="24"/>
      <w:szCs w:val="24"/>
      <w:lang w:val="en-US" w:bidi="th-TH"/>
    </w:rPr>
  </w:style>
  <w:style w:type="character" w:customStyle="1" w:styleId="TopicArial12BChar">
    <w:name w:val="Topic Arial 12 B Char"/>
    <w:basedOn w:val="DefaultParagraphFont"/>
    <w:link w:val="TopicArial12B"/>
    <w:rsid w:val="00544A52"/>
    <w:rPr>
      <w:rFonts w:ascii="Arial" w:eastAsiaTheme="minorEastAsia" w:hAnsi="Arial" w:cs="Arial"/>
      <w:b/>
      <w:bCs/>
      <w:color w:val="000000"/>
      <w:sz w:val="24"/>
      <w:szCs w:val="24"/>
      <w:lang w:val="en-US" w:bidi="th-TH"/>
    </w:rPr>
  </w:style>
  <w:style w:type="character" w:customStyle="1" w:styleId="A0">
    <w:name w:val="A0"/>
    <w:uiPriority w:val="99"/>
    <w:rsid w:val="00544A52"/>
    <w:rPr>
      <w:rFonts w:cs="Foundry Sans Demi"/>
      <w:b/>
      <w:bCs/>
      <w:color w:val="000000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DD5C20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8"/>
      <w:lang w:val="en-US" w:bidi="th-TH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DD5C20"/>
    <w:rPr>
      <w:rFonts w:asciiTheme="minorHAnsi" w:eastAsiaTheme="minorEastAsia" w:hAnsiTheme="minorHAnsi" w:cstheme="minorBidi"/>
      <w:sz w:val="22"/>
      <w:szCs w:val="28"/>
      <w:lang w:val="en-US" w:bidi="th-TH"/>
    </w:rPr>
  </w:style>
  <w:style w:type="paragraph" w:customStyle="1" w:styleId="Numberedparagraph">
    <w:name w:val="Numbered paragraph"/>
    <w:basedOn w:val="Heading3"/>
    <w:link w:val="NumberedparagraphChar"/>
    <w:rsid w:val="00197C32"/>
    <w:pPr>
      <w:numPr>
        <w:ilvl w:val="0"/>
        <w:numId w:val="17"/>
      </w:numPr>
    </w:pPr>
    <w:rPr>
      <w:b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C455F7"/>
    <w:rPr>
      <w:color w:val="808080"/>
      <w:shd w:val="clear" w:color="auto" w:fill="E6E6E6"/>
    </w:rPr>
  </w:style>
  <w:style w:type="character" w:customStyle="1" w:styleId="NumberedparagraphChar">
    <w:name w:val="Numbered paragraph Char"/>
    <w:basedOn w:val="Heading3Char"/>
    <w:link w:val="Numberedparagraph"/>
    <w:rsid w:val="00197C32"/>
    <w:rPr>
      <w:rFonts w:ascii="Arial" w:eastAsia="Times New Roman" w:hAnsi="Arial"/>
      <w:b w:val="0"/>
      <w:bCs/>
      <w:snapToGrid w:val="0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E169A4"/>
    <w:rPr>
      <w:color w:val="800080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F83F8A"/>
    <w:rPr>
      <w:rFonts w:ascii="Arial" w:eastAsia="Times New Roman" w:hAnsi="Arial"/>
      <w:b/>
      <w:sz w:val="22"/>
      <w:lang w:val="en-US" w:eastAsia="ar-SA"/>
    </w:rPr>
  </w:style>
  <w:style w:type="character" w:customStyle="1" w:styleId="Heading7Char">
    <w:name w:val="Heading 7 Char"/>
    <w:basedOn w:val="DefaultParagraphFont"/>
    <w:link w:val="Heading7"/>
    <w:uiPriority w:val="9"/>
    <w:rsid w:val="00F83F8A"/>
    <w:rPr>
      <w:rFonts w:ascii="Arial" w:eastAsia="Times New Roman" w:hAnsi="Arial"/>
      <w:b/>
      <w:sz w:val="24"/>
      <w:lang w:val="en-US" w:eastAsia="ar-SA"/>
    </w:rPr>
  </w:style>
  <w:style w:type="character" w:customStyle="1" w:styleId="WW8Num2z0">
    <w:name w:val="WW8Num2z0"/>
    <w:rsid w:val="00F83F8A"/>
    <w:rPr>
      <w:rFonts w:ascii="Symbol" w:hAnsi="Symbol"/>
    </w:rPr>
  </w:style>
  <w:style w:type="character" w:customStyle="1" w:styleId="WW8Num5z0">
    <w:name w:val="WW8Num5z0"/>
    <w:rsid w:val="00F83F8A"/>
    <w:rPr>
      <w:b/>
      <w:i w:val="0"/>
    </w:rPr>
  </w:style>
  <w:style w:type="character" w:customStyle="1" w:styleId="Absatz-Standardschriftart">
    <w:name w:val="Absatz-Standardschriftart"/>
    <w:rsid w:val="00F83F8A"/>
  </w:style>
  <w:style w:type="character" w:customStyle="1" w:styleId="WW-Absatz-Standardschriftart">
    <w:name w:val="WW-Absatz-Standardschriftart"/>
    <w:rsid w:val="00F83F8A"/>
  </w:style>
  <w:style w:type="character" w:customStyle="1" w:styleId="WW8Num3z0">
    <w:name w:val="WW8Num3z0"/>
    <w:rsid w:val="00F83F8A"/>
    <w:rPr>
      <w:rFonts w:ascii="Symbol" w:hAnsi="Symbol"/>
    </w:rPr>
  </w:style>
  <w:style w:type="character" w:customStyle="1" w:styleId="WW8Num8z0">
    <w:name w:val="WW8Num8z0"/>
    <w:rsid w:val="00F83F8A"/>
    <w:rPr>
      <w:rFonts w:ascii="Wingdings" w:hAnsi="Wingdings"/>
    </w:rPr>
  </w:style>
  <w:style w:type="character" w:customStyle="1" w:styleId="WW8Num13z0">
    <w:name w:val="WW8Num13z0"/>
    <w:rsid w:val="00F83F8A"/>
    <w:rPr>
      <w:rFonts w:ascii="Wingdings" w:hAnsi="Wingdings"/>
    </w:rPr>
  </w:style>
  <w:style w:type="character" w:customStyle="1" w:styleId="WW8Num13z1">
    <w:name w:val="WW8Num13z1"/>
    <w:rsid w:val="00F83F8A"/>
    <w:rPr>
      <w:rFonts w:ascii="Courier New" w:hAnsi="Courier New"/>
    </w:rPr>
  </w:style>
  <w:style w:type="character" w:customStyle="1" w:styleId="WW8Num13z3">
    <w:name w:val="WW8Num13z3"/>
    <w:rsid w:val="00F83F8A"/>
    <w:rPr>
      <w:rFonts w:ascii="Symbol" w:hAnsi="Symbol"/>
    </w:rPr>
  </w:style>
  <w:style w:type="character" w:customStyle="1" w:styleId="WW8Num15z0">
    <w:name w:val="WW8Num15z0"/>
    <w:rsid w:val="00F83F8A"/>
    <w:rPr>
      <w:rFonts w:ascii="Wingdings" w:hAnsi="Wingdings"/>
    </w:rPr>
  </w:style>
  <w:style w:type="character" w:customStyle="1" w:styleId="WW8Num17z0">
    <w:name w:val="WW8Num17z0"/>
    <w:rsid w:val="00F83F8A"/>
    <w:rPr>
      <w:rFonts w:ascii="Symbol" w:hAnsi="Symbol"/>
    </w:rPr>
  </w:style>
  <w:style w:type="character" w:customStyle="1" w:styleId="WW8Num18z0">
    <w:name w:val="WW8Num18z0"/>
    <w:rsid w:val="00F83F8A"/>
    <w:rPr>
      <w:rFonts w:ascii="Symbol" w:hAnsi="Symbol"/>
    </w:rPr>
  </w:style>
  <w:style w:type="character" w:customStyle="1" w:styleId="WW8Num19z0">
    <w:name w:val="WW8Num19z0"/>
    <w:rsid w:val="00F83F8A"/>
    <w:rPr>
      <w:rFonts w:ascii="Symbol" w:hAnsi="Symbol"/>
    </w:rPr>
  </w:style>
  <w:style w:type="character" w:customStyle="1" w:styleId="WW8Num23z0">
    <w:name w:val="WW8Num23z0"/>
    <w:rsid w:val="00F83F8A"/>
    <w:rPr>
      <w:rFonts w:ascii="Symbol" w:hAnsi="Symbol"/>
    </w:rPr>
  </w:style>
  <w:style w:type="character" w:customStyle="1" w:styleId="WW8Num24z0">
    <w:name w:val="WW8Num24z0"/>
    <w:rsid w:val="00F83F8A"/>
    <w:rPr>
      <w:rFonts w:ascii="Symbol" w:hAnsi="Symbol"/>
    </w:rPr>
  </w:style>
  <w:style w:type="character" w:customStyle="1" w:styleId="WW8Num25z0">
    <w:name w:val="WW8Num25z0"/>
    <w:rsid w:val="00F83F8A"/>
    <w:rPr>
      <w:rFonts w:ascii="Symbol" w:hAnsi="Symbol"/>
    </w:rPr>
  </w:style>
  <w:style w:type="character" w:customStyle="1" w:styleId="WW8Num28z0">
    <w:name w:val="WW8Num28z0"/>
    <w:rsid w:val="00F83F8A"/>
    <w:rPr>
      <w:rFonts w:ascii="Symbol" w:hAnsi="Symbol"/>
    </w:rPr>
  </w:style>
  <w:style w:type="character" w:customStyle="1" w:styleId="WW8Num33z0">
    <w:name w:val="WW8Num33z0"/>
    <w:rsid w:val="00F83F8A"/>
    <w:rPr>
      <w:b/>
    </w:rPr>
  </w:style>
  <w:style w:type="character" w:customStyle="1" w:styleId="WW8Num34z0">
    <w:name w:val="WW8Num34z0"/>
    <w:rsid w:val="00F83F8A"/>
    <w:rPr>
      <w:rFonts w:ascii="Symbol" w:hAnsi="Symbol"/>
    </w:rPr>
  </w:style>
  <w:style w:type="character" w:customStyle="1" w:styleId="WW8Num35z0">
    <w:name w:val="WW8Num35z0"/>
    <w:rsid w:val="00F83F8A"/>
    <w:rPr>
      <w:rFonts w:ascii="Symbol" w:hAnsi="Symbol"/>
    </w:rPr>
  </w:style>
  <w:style w:type="character" w:customStyle="1" w:styleId="WW8Num36z0">
    <w:name w:val="WW8Num36z0"/>
    <w:rsid w:val="00F83F8A"/>
    <w:rPr>
      <w:rFonts w:ascii="Symbol" w:hAnsi="Symbol"/>
    </w:rPr>
  </w:style>
  <w:style w:type="character" w:customStyle="1" w:styleId="WW8Num37z0">
    <w:name w:val="WW8Num37z0"/>
    <w:rsid w:val="00F83F8A"/>
    <w:rPr>
      <w:rFonts w:ascii="Symbol" w:hAnsi="Symbol"/>
    </w:rPr>
  </w:style>
  <w:style w:type="character" w:customStyle="1" w:styleId="WW8Num40z0">
    <w:name w:val="WW8Num40z0"/>
    <w:rsid w:val="00F83F8A"/>
    <w:rPr>
      <w:rFonts w:ascii="Wingdings" w:hAnsi="Wingdings"/>
    </w:rPr>
  </w:style>
  <w:style w:type="character" w:customStyle="1" w:styleId="WW8Num42z0">
    <w:name w:val="WW8Num42z0"/>
    <w:rsid w:val="00F83F8A"/>
    <w:rPr>
      <w:rFonts w:ascii="Symbol" w:hAnsi="Symbol"/>
    </w:rPr>
  </w:style>
  <w:style w:type="paragraph" w:customStyle="1" w:styleId="Heading">
    <w:name w:val="Heading"/>
    <w:basedOn w:val="Normal"/>
    <w:next w:val="BodyText"/>
    <w:rsid w:val="00F83F8A"/>
    <w:pPr>
      <w:keepNext/>
      <w:suppressAutoHyphens/>
      <w:spacing w:before="240" w:after="120"/>
    </w:pPr>
    <w:rPr>
      <w:rFonts w:eastAsia="MS Mincho" w:cs="Tahoma"/>
      <w:sz w:val="28"/>
      <w:szCs w:val="28"/>
      <w:lang w:val="en-US" w:eastAsia="ar-SA"/>
    </w:rPr>
  </w:style>
  <w:style w:type="paragraph" w:styleId="BodyText">
    <w:name w:val="Body Text"/>
    <w:basedOn w:val="Normal"/>
    <w:link w:val="BodyTextChar"/>
    <w:semiHidden/>
    <w:rsid w:val="00F83F8A"/>
    <w:pPr>
      <w:widowControl w:val="0"/>
      <w:suppressAutoHyphens/>
    </w:pPr>
    <w:rPr>
      <w:rFonts w:ascii="Times New Roman" w:eastAsia="Times New Roman" w:hAnsi="Times New Roman"/>
      <w:sz w:val="24"/>
      <w:lang w:val="en-US" w:eastAsia="ar-SA"/>
    </w:rPr>
  </w:style>
  <w:style w:type="character" w:customStyle="1" w:styleId="BodyTextChar">
    <w:name w:val="Body Text Char"/>
    <w:basedOn w:val="DefaultParagraphFont"/>
    <w:link w:val="BodyText"/>
    <w:semiHidden/>
    <w:rsid w:val="00F83F8A"/>
    <w:rPr>
      <w:rFonts w:ascii="Times New Roman" w:eastAsia="Times New Roman" w:hAnsi="Times New Roman"/>
      <w:sz w:val="24"/>
      <w:lang w:val="en-US" w:eastAsia="ar-SA"/>
    </w:rPr>
  </w:style>
  <w:style w:type="paragraph" w:styleId="List">
    <w:name w:val="List"/>
    <w:basedOn w:val="BodyText"/>
    <w:semiHidden/>
    <w:rsid w:val="00F83F8A"/>
    <w:rPr>
      <w:rFonts w:cs="Tahoma"/>
    </w:rPr>
  </w:style>
  <w:style w:type="paragraph" w:styleId="Caption">
    <w:name w:val="caption"/>
    <w:basedOn w:val="Normal"/>
    <w:uiPriority w:val="35"/>
    <w:qFormat/>
    <w:rsid w:val="00F83F8A"/>
    <w:pPr>
      <w:suppressLineNumbers/>
      <w:suppressAutoHyphens/>
      <w:spacing w:before="120" w:after="120"/>
    </w:pPr>
    <w:rPr>
      <w:rFonts w:ascii="Times New Roman" w:eastAsia="Times New Roman" w:hAnsi="Times New Roman" w:cs="Tahoma"/>
      <w:i/>
      <w:iCs/>
      <w:sz w:val="24"/>
      <w:szCs w:val="24"/>
      <w:lang w:val="en-US" w:eastAsia="ar-SA"/>
    </w:rPr>
  </w:style>
  <w:style w:type="paragraph" w:customStyle="1" w:styleId="Index">
    <w:name w:val="Index"/>
    <w:basedOn w:val="Normal"/>
    <w:rsid w:val="00F83F8A"/>
    <w:pPr>
      <w:suppressLineNumbers/>
      <w:suppressAutoHyphens/>
    </w:pPr>
    <w:rPr>
      <w:rFonts w:ascii="Times New Roman" w:eastAsia="Times New Roman" w:hAnsi="Times New Roman" w:cs="Tahoma"/>
      <w:lang w:val="en-US" w:eastAsia="ar-SA"/>
    </w:rPr>
  </w:style>
  <w:style w:type="paragraph" w:styleId="BodyText2">
    <w:name w:val="Body Text 2"/>
    <w:basedOn w:val="Normal"/>
    <w:link w:val="BodyText2Char"/>
    <w:rsid w:val="00F83F8A"/>
    <w:pPr>
      <w:widowControl w:val="0"/>
      <w:suppressAutoHyphens/>
      <w:spacing w:line="360" w:lineRule="auto"/>
      <w:jc w:val="both"/>
    </w:pPr>
    <w:rPr>
      <w:rFonts w:eastAsia="Times New Roman"/>
      <w:sz w:val="22"/>
      <w:lang w:val="en-US" w:eastAsia="ar-SA"/>
    </w:rPr>
  </w:style>
  <w:style w:type="character" w:customStyle="1" w:styleId="BodyText2Char">
    <w:name w:val="Body Text 2 Char"/>
    <w:basedOn w:val="DefaultParagraphFont"/>
    <w:link w:val="BodyText2"/>
    <w:rsid w:val="00F83F8A"/>
    <w:rPr>
      <w:rFonts w:ascii="Arial" w:eastAsia="Times New Roman" w:hAnsi="Arial"/>
      <w:sz w:val="22"/>
      <w:lang w:val="en-US" w:eastAsia="ar-SA"/>
    </w:rPr>
  </w:style>
  <w:style w:type="paragraph" w:styleId="BodyText3">
    <w:name w:val="Body Text 3"/>
    <w:basedOn w:val="Normal"/>
    <w:link w:val="BodyText3Char"/>
    <w:rsid w:val="00F83F8A"/>
    <w:pPr>
      <w:widowControl w:val="0"/>
      <w:suppressAutoHyphens/>
      <w:spacing w:line="360" w:lineRule="auto"/>
      <w:jc w:val="center"/>
    </w:pPr>
    <w:rPr>
      <w:rFonts w:eastAsia="Times New Roman"/>
      <w:b/>
      <w:sz w:val="24"/>
      <w:lang w:val="en-US" w:eastAsia="ar-SA"/>
    </w:rPr>
  </w:style>
  <w:style w:type="character" w:customStyle="1" w:styleId="BodyText3Char">
    <w:name w:val="Body Text 3 Char"/>
    <w:basedOn w:val="DefaultParagraphFont"/>
    <w:link w:val="BodyText3"/>
    <w:rsid w:val="00F83F8A"/>
    <w:rPr>
      <w:rFonts w:ascii="Arial" w:eastAsia="Times New Roman" w:hAnsi="Arial"/>
      <w:b/>
      <w:sz w:val="24"/>
      <w:lang w:val="en-US" w:eastAsia="ar-SA"/>
    </w:rPr>
  </w:style>
  <w:style w:type="paragraph" w:customStyle="1" w:styleId="TableContents">
    <w:name w:val="Table Contents"/>
    <w:basedOn w:val="Normal"/>
    <w:rsid w:val="00F83F8A"/>
    <w:pPr>
      <w:suppressLineNumbers/>
      <w:suppressAutoHyphens/>
    </w:pPr>
    <w:rPr>
      <w:rFonts w:ascii="Times New Roman" w:eastAsia="Times New Roman" w:hAnsi="Times New Roman"/>
      <w:lang w:val="en-US" w:eastAsia="ar-SA"/>
    </w:rPr>
  </w:style>
  <w:style w:type="paragraph" w:customStyle="1" w:styleId="TableHeading">
    <w:name w:val="Table Heading"/>
    <w:basedOn w:val="TableContents"/>
    <w:rsid w:val="00F83F8A"/>
    <w:pPr>
      <w:jc w:val="center"/>
    </w:pPr>
    <w:rPr>
      <w:b/>
      <w:bCs/>
    </w:rPr>
  </w:style>
  <w:style w:type="paragraph" w:customStyle="1" w:styleId="Framecontents">
    <w:name w:val="Frame contents"/>
    <w:basedOn w:val="BodyText"/>
    <w:rsid w:val="00F83F8A"/>
  </w:style>
  <w:style w:type="character" w:customStyle="1" w:styleId="Heading8Char">
    <w:name w:val="Heading 8 Char"/>
    <w:basedOn w:val="DefaultParagraphFont"/>
    <w:link w:val="Heading8"/>
    <w:uiPriority w:val="9"/>
    <w:semiHidden/>
    <w:rsid w:val="00961C1E"/>
    <w:rPr>
      <w:rFonts w:asciiTheme="majorHAnsi" w:eastAsiaTheme="majorEastAsia" w:hAnsiTheme="majorHAnsi" w:cstheme="majorBidi"/>
      <w:b/>
      <w:bCs/>
      <w:caps/>
      <w:color w:val="7F7F7F" w:themeColor="text1" w:themeTint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C1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</w:rPr>
  </w:style>
  <w:style w:type="paragraph" w:styleId="Title">
    <w:name w:val="Title"/>
    <w:basedOn w:val="Normal"/>
    <w:next w:val="Normal"/>
    <w:link w:val="TitleChar"/>
    <w:uiPriority w:val="10"/>
    <w:qFormat/>
    <w:rsid w:val="00961C1E"/>
    <w:pPr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61C1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C1E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C1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961C1E"/>
    <w:rPr>
      <w:b/>
      <w:bCs/>
    </w:rPr>
  </w:style>
  <w:style w:type="character" w:styleId="Emphasis">
    <w:name w:val="Emphasis"/>
    <w:basedOn w:val="DefaultParagraphFont"/>
    <w:uiPriority w:val="20"/>
    <w:qFormat/>
    <w:rsid w:val="00961C1E"/>
    <w:rPr>
      <w:i/>
      <w:iCs/>
    </w:rPr>
  </w:style>
  <w:style w:type="paragraph" w:styleId="NoSpacing">
    <w:name w:val="No Spacing"/>
    <w:uiPriority w:val="1"/>
    <w:qFormat/>
    <w:rsid w:val="00961C1E"/>
    <w:rPr>
      <w:rFonts w:asciiTheme="minorHAnsi" w:eastAsiaTheme="minorEastAsia" w:hAnsiTheme="minorHAnsi" w:cstheme="minorBidi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961C1E"/>
    <w:pPr>
      <w:spacing w:before="160" w:after="160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961C1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C1E"/>
    <w:pPr>
      <w:spacing w:before="280" w:after="280"/>
      <w:ind w:left="1080" w:right="1080"/>
      <w:jc w:val="center"/>
    </w:pPr>
    <w:rPr>
      <w:rFonts w:asciiTheme="minorHAnsi" w:eastAsiaTheme="minorEastAsia" w:hAnsiTheme="minorHAnsi" w:cstheme="minorBidi"/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C1E"/>
    <w:rPr>
      <w:rFonts w:asciiTheme="minorHAnsi" w:eastAsiaTheme="minorEastAsia" w:hAnsiTheme="minorHAnsi" w:cstheme="minorBidi"/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61C1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61C1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61C1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61C1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961C1E"/>
    <w:rPr>
      <w:b/>
      <w:bCs/>
      <w:smallCaps/>
      <w:spacing w:val="7"/>
    </w:rPr>
  </w:style>
  <w:style w:type="paragraph" w:customStyle="1" w:styleId="msonormal0">
    <w:name w:val="msonormal"/>
    <w:basedOn w:val="Normal"/>
    <w:rsid w:val="006B2316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9">
    <w:name w:val="xl69"/>
    <w:basedOn w:val="Normal"/>
    <w:rsid w:val="006B2316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70">
    <w:name w:val="xl70"/>
    <w:basedOn w:val="Normal"/>
    <w:rsid w:val="006B2316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71">
    <w:name w:val="xl71"/>
    <w:basedOn w:val="Normal"/>
    <w:rsid w:val="006B2316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73">
    <w:name w:val="xl73"/>
    <w:basedOn w:val="Normal"/>
    <w:rsid w:val="006B2316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74">
    <w:name w:val="xl74"/>
    <w:basedOn w:val="Normal"/>
    <w:rsid w:val="006B2316"/>
    <w:pPr>
      <w:spacing w:before="100" w:beforeAutospacing="1" w:after="100" w:afterAutospacing="1"/>
    </w:pPr>
    <w:rPr>
      <w:rFonts w:eastAsia="Times New Roman" w:cs="Arial"/>
      <w:sz w:val="24"/>
      <w:szCs w:val="24"/>
      <w:lang w:val="en-US"/>
    </w:rPr>
  </w:style>
  <w:style w:type="paragraph" w:customStyle="1" w:styleId="xl75">
    <w:name w:val="xl75"/>
    <w:basedOn w:val="Normal"/>
    <w:rsid w:val="006B2316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76">
    <w:name w:val="xl76"/>
    <w:basedOn w:val="Normal"/>
    <w:rsid w:val="006B2316"/>
    <w:pPr>
      <w:spacing w:before="100" w:beforeAutospacing="1" w:after="100" w:afterAutospacing="1"/>
    </w:pPr>
    <w:rPr>
      <w:rFonts w:eastAsia="Times New Roman" w:cs="Arial"/>
      <w:sz w:val="24"/>
      <w:szCs w:val="24"/>
      <w:lang w:val="en-US"/>
    </w:rPr>
  </w:style>
  <w:style w:type="paragraph" w:customStyle="1" w:styleId="xl77">
    <w:name w:val="xl77"/>
    <w:basedOn w:val="Normal"/>
    <w:rsid w:val="006B2316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78">
    <w:name w:val="xl78"/>
    <w:basedOn w:val="Normal"/>
    <w:rsid w:val="006B2316"/>
    <w:pPr>
      <w:spacing w:before="100" w:beforeAutospacing="1" w:after="100" w:afterAutospacing="1"/>
    </w:pPr>
    <w:rPr>
      <w:rFonts w:eastAsia="Times New Roman" w:cs="Arial"/>
      <w:b/>
      <w:bCs/>
      <w:sz w:val="24"/>
      <w:szCs w:val="24"/>
      <w:lang w:val="en-US"/>
    </w:rPr>
  </w:style>
  <w:style w:type="paragraph" w:customStyle="1" w:styleId="xl79">
    <w:name w:val="xl79"/>
    <w:basedOn w:val="Normal"/>
    <w:rsid w:val="006B2316"/>
    <w:pPr>
      <w:pBdr>
        <w:top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80">
    <w:name w:val="xl80"/>
    <w:basedOn w:val="Normal"/>
    <w:rsid w:val="006B2316"/>
    <w:pP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81">
    <w:name w:val="xl81"/>
    <w:basedOn w:val="Normal"/>
    <w:rsid w:val="006B2316"/>
    <w:pPr>
      <w:pBdr>
        <w:bottom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82">
    <w:name w:val="xl82"/>
    <w:basedOn w:val="Normal"/>
    <w:rsid w:val="006B2316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83">
    <w:name w:val="xl83"/>
    <w:basedOn w:val="Normal"/>
    <w:rsid w:val="006B2316"/>
    <w:pPr>
      <w:pBdr>
        <w:lef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84">
    <w:name w:val="xl84"/>
    <w:basedOn w:val="Normal"/>
    <w:rsid w:val="006B2316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85">
    <w:name w:val="xl85"/>
    <w:basedOn w:val="Normal"/>
    <w:rsid w:val="006B2316"/>
    <w:pPr>
      <w:pBdr>
        <w:top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86">
    <w:name w:val="xl86"/>
    <w:basedOn w:val="Normal"/>
    <w:rsid w:val="006B2316"/>
    <w:pPr>
      <w:pBdr>
        <w:bottom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87">
    <w:name w:val="xl87"/>
    <w:basedOn w:val="Normal"/>
    <w:rsid w:val="006B2316"/>
    <w:pPr>
      <w:pBdr>
        <w:lef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88">
    <w:name w:val="xl88"/>
    <w:basedOn w:val="Normal"/>
    <w:rsid w:val="006B2316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89">
    <w:name w:val="xl89"/>
    <w:basedOn w:val="Normal"/>
    <w:rsid w:val="006B2316"/>
    <w:pPr>
      <w:pBdr>
        <w:lef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90">
    <w:name w:val="xl90"/>
    <w:basedOn w:val="Normal"/>
    <w:rsid w:val="006B2316"/>
    <w:pPr>
      <w:pBdr>
        <w:righ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91">
    <w:name w:val="xl91"/>
    <w:basedOn w:val="Normal"/>
    <w:rsid w:val="006B2316"/>
    <w:pPr>
      <w:pBdr>
        <w:lef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16"/>
      <w:szCs w:val="16"/>
      <w:lang w:val="en-US"/>
    </w:rPr>
  </w:style>
  <w:style w:type="paragraph" w:customStyle="1" w:styleId="xl92">
    <w:name w:val="xl92"/>
    <w:basedOn w:val="Normal"/>
    <w:rsid w:val="006B2316"/>
    <w:pP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93">
    <w:name w:val="xl93"/>
    <w:basedOn w:val="Normal"/>
    <w:rsid w:val="006B2316"/>
    <w:pPr>
      <w:pBdr>
        <w:righ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94">
    <w:name w:val="xl94"/>
    <w:basedOn w:val="Normal"/>
    <w:rsid w:val="006B2316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b/>
      <w:bCs/>
      <w:sz w:val="24"/>
      <w:szCs w:val="24"/>
      <w:lang w:val="en-US"/>
    </w:rPr>
  </w:style>
  <w:style w:type="paragraph" w:customStyle="1" w:styleId="xl95">
    <w:name w:val="xl95"/>
    <w:basedOn w:val="Normal"/>
    <w:rsid w:val="006B2316"/>
    <w:pPr>
      <w:pBdr>
        <w:lef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b/>
      <w:bCs/>
      <w:sz w:val="24"/>
      <w:szCs w:val="24"/>
      <w:lang w:val="en-US"/>
    </w:rPr>
  </w:style>
  <w:style w:type="paragraph" w:customStyle="1" w:styleId="xl96">
    <w:name w:val="xl96"/>
    <w:basedOn w:val="Normal"/>
    <w:rsid w:val="006B2316"/>
    <w:pPr>
      <w:pBdr>
        <w:righ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b/>
      <w:bCs/>
      <w:sz w:val="24"/>
      <w:szCs w:val="24"/>
      <w:lang w:val="en-US"/>
    </w:rPr>
  </w:style>
  <w:style w:type="paragraph" w:customStyle="1" w:styleId="xl97">
    <w:name w:val="xl97"/>
    <w:basedOn w:val="Normal"/>
    <w:rsid w:val="006B2316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b/>
      <w:bCs/>
      <w:sz w:val="24"/>
      <w:szCs w:val="24"/>
      <w:lang w:val="en-US"/>
    </w:rPr>
  </w:style>
  <w:style w:type="paragraph" w:customStyle="1" w:styleId="xl98">
    <w:name w:val="xl98"/>
    <w:basedOn w:val="Normal"/>
    <w:rsid w:val="006B2316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99">
    <w:name w:val="xl99"/>
    <w:basedOn w:val="Normal"/>
    <w:rsid w:val="006B2316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100">
    <w:name w:val="xl100"/>
    <w:basedOn w:val="Normal"/>
    <w:rsid w:val="006B2316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101">
    <w:name w:val="xl101"/>
    <w:basedOn w:val="Normal"/>
    <w:rsid w:val="006B2316"/>
    <w:pP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102">
    <w:name w:val="xl102"/>
    <w:basedOn w:val="Normal"/>
    <w:rsid w:val="006B2316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103">
    <w:name w:val="xl103"/>
    <w:basedOn w:val="Normal"/>
    <w:rsid w:val="006B2316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104">
    <w:name w:val="xl104"/>
    <w:basedOn w:val="Normal"/>
    <w:rsid w:val="006B2316"/>
    <w:pPr>
      <w:spacing w:before="100" w:beforeAutospacing="1" w:after="100" w:afterAutospacing="1"/>
      <w:jc w:val="center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105">
    <w:name w:val="xl105"/>
    <w:basedOn w:val="Normal"/>
    <w:rsid w:val="006B2316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106">
    <w:name w:val="xl106"/>
    <w:basedOn w:val="Normal"/>
    <w:rsid w:val="006B2316"/>
    <w:pPr>
      <w:pBdr>
        <w:bottom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107">
    <w:name w:val="xl107"/>
    <w:basedOn w:val="Normal"/>
    <w:rsid w:val="006B2316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108">
    <w:name w:val="xl108"/>
    <w:basedOn w:val="Normal"/>
    <w:rsid w:val="006B2316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109">
    <w:name w:val="xl109"/>
    <w:basedOn w:val="Normal"/>
    <w:rsid w:val="006B231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110">
    <w:name w:val="xl110"/>
    <w:basedOn w:val="Normal"/>
    <w:rsid w:val="006B231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 Narrow" w:eastAsia="Times New Roman" w:hAnsi="Arial Narrow"/>
      <w:sz w:val="24"/>
      <w:szCs w:val="24"/>
      <w:lang w:val="en-US"/>
    </w:rPr>
  </w:style>
  <w:style w:type="paragraph" w:customStyle="1" w:styleId="xl111">
    <w:name w:val="xl111"/>
    <w:basedOn w:val="Normal"/>
    <w:rsid w:val="006B2316"/>
    <w:pPr>
      <w:spacing w:before="100" w:beforeAutospacing="1" w:after="100" w:afterAutospacing="1"/>
    </w:pPr>
    <w:rPr>
      <w:rFonts w:eastAsia="Times New Roman" w:cs="Arial"/>
      <w:b/>
      <w:bCs/>
      <w:sz w:val="24"/>
      <w:szCs w:val="24"/>
      <w:u w:val="single"/>
      <w:lang w:val="en-US"/>
    </w:rPr>
  </w:style>
  <w:style w:type="paragraph" w:customStyle="1" w:styleId="xl112">
    <w:name w:val="xl112"/>
    <w:basedOn w:val="Normal"/>
    <w:rsid w:val="006B2316"/>
    <w:pPr>
      <w:spacing w:before="100" w:beforeAutospacing="1" w:after="100" w:afterAutospacing="1"/>
    </w:pPr>
    <w:rPr>
      <w:rFonts w:eastAsia="Times New Roman" w:cs="Arial"/>
      <w:b/>
      <w:bCs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AE2314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FD2DE02C85430BBB42B69BE6ED49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01D4D-B5D6-4580-8B7B-B66CDB1BD0F3}"/>
      </w:docPartPr>
      <w:docPartBody>
        <w:p w:rsidR="008F4207" w:rsidRDefault="008F4207">
          <w:pPr>
            <w:pStyle w:val="E3FD2DE02C85430BBB42B69BE6ED498F"/>
          </w:pPr>
          <w:r w:rsidRPr="00050F7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undry Sans Dem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4207"/>
    <w:rsid w:val="000618ED"/>
    <w:rsid w:val="000A2F03"/>
    <w:rsid w:val="000D32DE"/>
    <w:rsid w:val="001E2B2B"/>
    <w:rsid w:val="00324BF6"/>
    <w:rsid w:val="004B2CDF"/>
    <w:rsid w:val="00557DFC"/>
    <w:rsid w:val="00585CC7"/>
    <w:rsid w:val="006A1CBA"/>
    <w:rsid w:val="00744ABF"/>
    <w:rsid w:val="007750E0"/>
    <w:rsid w:val="007D0EDC"/>
    <w:rsid w:val="007D3EE9"/>
    <w:rsid w:val="008879EF"/>
    <w:rsid w:val="008F4207"/>
    <w:rsid w:val="00937D97"/>
    <w:rsid w:val="00985E9C"/>
    <w:rsid w:val="00B37DFC"/>
    <w:rsid w:val="00B708F2"/>
    <w:rsid w:val="00B83677"/>
    <w:rsid w:val="00BC77D4"/>
    <w:rsid w:val="00C966DF"/>
    <w:rsid w:val="00CA572E"/>
    <w:rsid w:val="00D256E1"/>
    <w:rsid w:val="00D71260"/>
    <w:rsid w:val="00DB0428"/>
    <w:rsid w:val="00E51A2B"/>
    <w:rsid w:val="00E570EF"/>
    <w:rsid w:val="00ED60FC"/>
    <w:rsid w:val="00F52E5C"/>
    <w:rsid w:val="00F541ED"/>
    <w:rsid w:val="00F640A2"/>
    <w:rsid w:val="00F9298D"/>
    <w:rsid w:val="00FF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7304E5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D32DE"/>
    <w:rPr>
      <w:color w:val="808080"/>
    </w:rPr>
  </w:style>
  <w:style w:type="paragraph" w:customStyle="1" w:styleId="E3FD2DE02C85430BBB42B69BE6ED498F">
    <w:name w:val="E3FD2DE02C85430BBB42B69BE6ED49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 xmlns="394ed8b9-e7ed-4b31-94f1-4960fcc17a1d">2019-09-19T18:30:00+00:00</Approved>
    <SDOCSVerifiedDate xmlns="de61e7c7-8e97-4464-b929-b5a1c86ee5cb" xsi:nil="true"/>
    <l45847b67a134e4a87db9037747dc84f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Babrala</TermName>
          <TermId xmlns="http://schemas.microsoft.com/office/infopath/2007/PartnerControls">684dc61a-b2a7-4c2e-947a-268572e5f781</TermId>
        </TermInfo>
      </Terms>
    </l45847b67a134e4a87db9037747dc84f>
    <VerifiedBy xmlns="ef6f3ae6-21f7-442b-8cbd-e7de8225ec52">
      <UserInfo>
        <DisplayName>i:0#.w|ad\a928555</DisplayName>
        <AccountId>7144</AccountId>
        <AccountType/>
      </UserInfo>
    </VerifiedBy>
    <e09cb138fc0f497bb56389e034ed12c0 xmlns="2961116f-2373-4ea1-948c-4f49dc3433b2">
      <Terms xmlns="http://schemas.microsoft.com/office/infopath/2007/PartnerControls"/>
    </e09cb138fc0f497bb56389e034ed12c0>
    <Verified xmlns="87369ed8-7398-499d-83ae-9d42e0d3e3dd">2019-09-12T18:30:00+00:00</Verified>
    <SDOCSDocumentType xmlns="540b7ce4-8409-4b5a-805f-42f28534b75b" xsi:nil="true"/>
    <SDOCSDocumentOwner xmlns="3d4fd783-a680-4523-bbb7-d6dbf41ea0da" xsi:nil="true"/>
    <a5cdc0369a234aa08bf5ccf7ac490442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Procedure</TermName>
          <TermId xmlns="http://schemas.microsoft.com/office/infopath/2007/PartnerControls">62b4f78e-aa68-4fd1-81b8-9bdbd87a0de0</TermId>
        </TermInfo>
      </Terms>
    </a5cdc0369a234aa08bf5ccf7ac490442>
    <SDOCSVersion xmlns="70d8b52d-721e-4460-8312-1b71d49660ac" xsi:nil="true"/>
    <n566aa1c09b948d8b11dba67b383f70a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Occupational Health ＆ Safety</TermName>
          <TermId xmlns="http://schemas.microsoft.com/office/infopath/2007/PartnerControls">39bf0f09-19cc-4328-a8af-deadcebd8d16</TermId>
        </TermInfo>
      </Terms>
    </n566aa1c09b948d8b11dba67b383f70a>
    <Validated xmlns="c07ea462-aaa2-4230-8650-800586fd6e0c">2019-09-12T18:30:00+00:00</Validated>
    <SDOCSApprovedDate xmlns="f306b6fe-d227-476c-b9c6-f47a9051a6f9" xsi:nil="true"/>
    <SDOCSDocumentID xmlns="9d4b0a68-504a-49bc-b05c-9f04dbab8d64" xsi:nil="true"/>
    <SDOCSExternalRef xmlns="35825c6a-2009-425d-af8c-2cc1e7674892" xsi:nil="true"/>
    <DocumentOwner xmlns="009a2248-1bc5-4823-a4cc-a112fd46d800">
      <UserInfo>
        <DisplayName>Goutam Kumar Das</DisplayName>
        <AccountId>7144</AccountId>
        <AccountType/>
      </UserInfo>
    </DocumentOwner>
    <p86715aca52141abbbc72242a6908122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Babrala</TermName>
          <TermId xmlns="http://schemas.microsoft.com/office/infopath/2007/PartnerControls">684dc61a-b2a7-4c2e-947a-268572e5f781</TermId>
        </TermInfo>
      </Terms>
    </p86715aca52141abbbc72242a6908122>
    <o288efda00fc4076844e479a2058cd7f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</TermName>
          <TermId xmlns="http://schemas.microsoft.com/office/infopath/2007/PartnerControls">8d0bf247-e111-4539-9347-43011421bfa3</TermId>
        </TermInfo>
      </Terms>
    </o288efda00fc4076844e479a2058cd7f>
    <TaxKeywordTaxHTField xmlns="5e1cbacc-be7f-4c16-aa72-66cc69b59cd6">
      <Terms xmlns="http://schemas.microsoft.com/office/infopath/2007/PartnerControls">
        <TermInfo xmlns="http://schemas.microsoft.com/office/infopath/2007/PartnerControls">
          <TermName xmlns="http://schemas.microsoft.com/office/infopath/2007/PartnerControls">Service order</TermName>
          <TermId xmlns="http://schemas.microsoft.com/office/infopath/2007/PartnerControls">5e5f0dae-b631-4b8b-a840-9886f15636cd</TermId>
        </TermInfo>
        <TermInfo xmlns="http://schemas.microsoft.com/office/infopath/2007/PartnerControls">
          <TermName xmlns="http://schemas.microsoft.com/office/infopath/2007/PartnerControls">Servive supplier</TermName>
          <TermId xmlns="http://schemas.microsoft.com/office/infopath/2007/PartnerControls">524b71c4-2e44-4c3f-881c-ed7ddb0780ba</TermId>
        </TermInfo>
      </Terms>
    </TaxKeywordTaxHTField>
    <SDOCSLocation xmlns="a55516d6-f64e-4aab-b0c7-d69c048add4a" xsi:nil="true"/>
    <DocumentOfficer xmlns="88eb63a8-b495-4068-bc83-a212bb1828a2">
      <UserInfo>
        <DisplayName>Goutam Kumar Das</DisplayName>
        <AccountId>7144</AccountId>
        <AccountType/>
      </UserInfo>
    </DocumentOfficer>
    <TaxCatchAll xmlns="5e1cbacc-be7f-4c16-aa72-66cc69b59cd6">
      <Value>2786</Value>
      <Value>3064</Value>
      <Value>158</Value>
      <Value>45</Value>
      <Value>5</Value>
      <Value>2775</Value>
      <Value>3065</Value>
      <Value>1</Value>
    </TaxCatchAll>
    <of7bed9b6773446bbb8d11896e239967 xmlns="2961116f-2373-4ea1-948c-4f49dc3433b2">
      <Terms xmlns="http://schemas.microsoft.com/office/infopath/2007/PartnerControls"/>
    </of7bed9b6773446bbb8d11896e239967>
    <SDOCSDocumentApprover xmlns="435d2999-2170-4f0a-a707-1e4030f8d836" xsi:nil="true"/>
    <m6a006d3bc2e488b98d5a60be7da4a85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Babrala</TermName>
          <TermId xmlns="http://schemas.microsoft.com/office/infopath/2007/PartnerControls">7c2e46a8-bfd6-4f34-a1f3-732192569962</TermId>
        </TermInfo>
      </Terms>
    </m6a006d3bc2e488b98d5a60be7da4a85>
    <SDOCSOrganization xmlns="45eccc05-4b12-42bd-8d22-f8f14ef2160a" xsi:nil="true"/>
    <b03ec9c9fc15465d981edaaba1c2c808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English</TermName>
          <TermId xmlns="http://schemas.microsoft.com/office/infopath/2007/PartnerControls">eee7a28c-5923-42f2-b034-3177ae0fb077</TermId>
        </TermInfo>
      </Terms>
    </b03ec9c9fc15465d981edaaba1c2c808>
    <ApprovedBy xmlns="f55a5c64-ee7a-45c3-8a61-2a5fccd2fe9f">
      <UserInfo>
        <DisplayName>Pradeep Kumar Goel</DisplayName>
        <AccountId>13208</AccountId>
        <AccountType/>
      </UserInfo>
    </ApprovedBy>
    <SDOCSDocumentVerifiers xmlns="3cbe6de1-2635-416f-b54e-8793cf6c0a9e" xsi:nil="true"/>
    <SDOCSExtension1 xmlns="bb499cd1-5093-4028-a6b5-a285a249e975" xsi:nil="true"/>
    <VersionComments xmlns="92cd3523-8a7e-43d8-8db2-82bba2d9642c">Waiting for Owner</VersionComments>
    <SDOCSValidFor xmlns="47f55bf9-ddae-45d5-a4a7-ae8625f66081" xsi:nil="true"/>
    <SDOCSExtension2 xmlns="075ad2b7-e15c-4807-9557-5325c39d8fce" xsi:nil="true"/>
    <SDOCSDocumentOfficer xmlns="efde6133-c53c-4d9f-b09f-b30588276666" xsi:nil="true"/>
    <MailingList xmlns="d3423f4c-ca1b-406e-8999-0f2e1bacbbdc">
      <UserInfo>
        <DisplayName/>
        <AccountId xsi:nil="true"/>
        <AccountType/>
      </UserInfo>
    </MailingList>
    <DLCPolicyLabelClientValue xmlns="7bdac514-b306-4737-904b-77593a998f6c">{_UIVersionString}</DLCPolicyLabelClientValue>
    <DLCPolicyLabelLock xmlns="7bdac514-b306-4737-904b-77593a998f6c" xsi:nil="true"/>
    <DLCPolicyLabelValue xmlns="7bdac514-b306-4737-904b-77593a998f6c">0.5</DLCPolicyLabelValue>
    <NextReviewDate xmlns="9db00453-5af4-4cae-918b-d577b3e25147">2022-07-29T18:30:00+00:00</NextReviewDate>
    <_dlc_DocId xmlns="2961116f-2373-4ea1-948c-4f49dc3433b2">YMS0-782126253-31</_dlc_DocId>
    <_dlc_DocIdUrl xmlns="2961116f-2373-4ea1-948c-4f49dc3433b2">
      <Url>https://apps.yara.com/sites/yms/india/_layouts/15/DocIdRedir.aspx?ID=YMS0-782126253-31</Url>
      <Description>YMS0-782126253-31</Description>
    </_dlc_DocIdUrl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7BF2A2B44F9543A909D14C0105DAB6" ma:contentTypeVersion="13" ma:contentTypeDescription="Create a new document." ma:contentTypeScope="" ma:versionID="caee0fe008a8e38411e7c862e3bf9fdf">
  <xsd:schema xmlns:xsd="http://www.w3.org/2001/XMLSchema" xmlns:xs="http://www.w3.org/2001/XMLSchema" xmlns:p="http://schemas.microsoft.com/office/2006/metadata/properties" xmlns:ns3="f4102f2f-fd94-4fc7-b1b2-2f5efa9d54d1" xmlns:ns4="b9e47de5-f7bf-430b-bf2f-c72c8da129e5" targetNamespace="http://schemas.microsoft.com/office/2006/metadata/properties" ma:root="true" ma:fieldsID="d7289389749f2fd4df5c965940753ab5" ns3:_="" ns4:_="">
    <xsd:import namespace="f4102f2f-fd94-4fc7-b1b2-2f5efa9d54d1"/>
    <xsd:import namespace="b9e47de5-f7bf-430b-bf2f-c72c8da129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02f2f-fd94-4fc7-b1b2-2f5efa9d54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47de5-f7bf-430b-bf2f-c72c8da129e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CE141C-1ADA-49BE-8974-59E1345CA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41AB15-4A45-4C8C-B9BB-35ED04993C60}">
  <ds:schemaRefs>
    <ds:schemaRef ds:uri="http://schemas.microsoft.com/office/2006/metadata/properties"/>
    <ds:schemaRef ds:uri="http://schemas.microsoft.com/office/infopath/2007/PartnerControls"/>
    <ds:schemaRef ds:uri="394ed8b9-e7ed-4b31-94f1-4960fcc17a1d"/>
    <ds:schemaRef ds:uri="de61e7c7-8e97-4464-b929-b5a1c86ee5cb"/>
    <ds:schemaRef ds:uri="2961116f-2373-4ea1-948c-4f49dc3433b2"/>
    <ds:schemaRef ds:uri="ef6f3ae6-21f7-442b-8cbd-e7de8225ec52"/>
    <ds:schemaRef ds:uri="87369ed8-7398-499d-83ae-9d42e0d3e3dd"/>
    <ds:schemaRef ds:uri="540b7ce4-8409-4b5a-805f-42f28534b75b"/>
    <ds:schemaRef ds:uri="3d4fd783-a680-4523-bbb7-d6dbf41ea0da"/>
    <ds:schemaRef ds:uri="70d8b52d-721e-4460-8312-1b71d49660ac"/>
    <ds:schemaRef ds:uri="c07ea462-aaa2-4230-8650-800586fd6e0c"/>
    <ds:schemaRef ds:uri="f306b6fe-d227-476c-b9c6-f47a9051a6f9"/>
    <ds:schemaRef ds:uri="9d4b0a68-504a-49bc-b05c-9f04dbab8d64"/>
    <ds:schemaRef ds:uri="35825c6a-2009-425d-af8c-2cc1e7674892"/>
    <ds:schemaRef ds:uri="009a2248-1bc5-4823-a4cc-a112fd46d800"/>
    <ds:schemaRef ds:uri="5e1cbacc-be7f-4c16-aa72-66cc69b59cd6"/>
    <ds:schemaRef ds:uri="a55516d6-f64e-4aab-b0c7-d69c048add4a"/>
    <ds:schemaRef ds:uri="88eb63a8-b495-4068-bc83-a212bb1828a2"/>
    <ds:schemaRef ds:uri="435d2999-2170-4f0a-a707-1e4030f8d836"/>
    <ds:schemaRef ds:uri="45eccc05-4b12-42bd-8d22-f8f14ef2160a"/>
    <ds:schemaRef ds:uri="f55a5c64-ee7a-45c3-8a61-2a5fccd2fe9f"/>
    <ds:schemaRef ds:uri="3cbe6de1-2635-416f-b54e-8793cf6c0a9e"/>
    <ds:schemaRef ds:uri="bb499cd1-5093-4028-a6b5-a285a249e975"/>
    <ds:schemaRef ds:uri="92cd3523-8a7e-43d8-8db2-82bba2d9642c"/>
    <ds:schemaRef ds:uri="47f55bf9-ddae-45d5-a4a7-ae8625f66081"/>
    <ds:schemaRef ds:uri="075ad2b7-e15c-4807-9557-5325c39d8fce"/>
    <ds:schemaRef ds:uri="efde6133-c53c-4d9f-b09f-b30588276666"/>
    <ds:schemaRef ds:uri="d3423f4c-ca1b-406e-8999-0f2e1bacbbdc"/>
    <ds:schemaRef ds:uri="7bdac514-b306-4737-904b-77593a998f6c"/>
    <ds:schemaRef ds:uri="9db00453-5af4-4cae-918b-d577b3e25147"/>
  </ds:schemaRefs>
</ds:datastoreItem>
</file>

<file path=customXml/itemProps3.xml><?xml version="1.0" encoding="utf-8"?>
<ds:datastoreItem xmlns:ds="http://schemas.openxmlformats.org/officeDocument/2006/customXml" ds:itemID="{F525284B-7607-4BD8-A71B-12AA538C5D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E70256B-EAE4-4F29-94A2-1034182D54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102f2f-fd94-4fc7-b1b2-2f5efa9d54d1"/>
    <ds:schemaRef ds:uri="b9e47de5-f7bf-430b-bf2f-c72c8da129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0a6354e-6d04-4730-95c3-6ecb9619f301}" enabled="1" method="Privileged" siteId="{ef8a53ea-1a1c-4189-b792-c832dcaea56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2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YPR-IN-BAB- QSF-620-xx-xx Checklist for Scaffolding erection, Scaffolding modification &amp; Scaffolding removal</vt:lpstr>
    </vt:vector>
  </TitlesOfParts>
  <Company>Yara International ASA</Company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YPR-IN-BAB-QSF-620-03-36 Checklist for Scaffolding erection, Scaffolding modification &amp; Scaffolding removal</dc:title>
  <dc:creator>Yara International ASA User</dc:creator>
  <cp:keywords>Servive supplier; Service order</cp:keywords>
  <cp:lastModifiedBy>Akhilesh Kumar Yadav</cp:lastModifiedBy>
  <cp:revision>509</cp:revision>
  <cp:lastPrinted>2025-08-25T05:27:00Z</cp:lastPrinted>
  <dcterms:created xsi:type="dcterms:W3CDTF">2022-06-23T04:45:00Z</dcterms:created>
  <dcterms:modified xsi:type="dcterms:W3CDTF">2025-09-01T04:56:00Z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0x010100057BF2A2B44F9543A909D14C0105DAB6</vt:lpwstr>
  </property>
  <property fmtid="{D5CDD505-2E9C-101B-9397-08002B2CF9AE}" pid="3" name="TaxKeyword">
    <vt:lpwstr>3065;#Service order|5e5f0dae-b631-4b8b-a840-9886f15636cd;#3064;#Servive supplier|524b71c4-2e44-4c3f-881c-ed7ddb0780ba</vt:lpwstr>
  </property>
  <property fmtid="{D5CDD505-2E9C-101B-9397-08002B2CF9AE}" pid="4" name="ExternalReferences">
    <vt:lpwstr/>
  </property>
  <property fmtid="{D5CDD505-2E9C-101B-9397-08002B2CF9AE}" pid="5" name="InformationClassification">
    <vt:lpwstr>1;#Internal|8d0bf247-e111-4539-9347-43011421bfa3</vt:lpwstr>
  </property>
  <property fmtid="{D5CDD505-2E9C-101B-9397-08002B2CF9AE}" pid="6" name="ValidForOrganization">
    <vt:lpwstr>2775;#Babrala|684dc61a-b2a7-4c2e-947a-268572e5f781</vt:lpwstr>
  </property>
  <property fmtid="{D5CDD505-2E9C-101B-9397-08002B2CF9AE}" pid="7" name="RelevantForJobFamily">
    <vt:lpwstr/>
  </property>
  <property fmtid="{D5CDD505-2E9C-101B-9397-08002B2CF9AE}" pid="8" name="RelevantForProcesses">
    <vt:lpwstr>158;#Occupational Health ＆ Safety|39bf0f09-19cc-4328-a8af-deadcebd8d16</vt:lpwstr>
  </property>
  <property fmtid="{D5CDD505-2E9C-101B-9397-08002B2CF9AE}" pid="9" name="QMSLanguage">
    <vt:lpwstr>5;#English|eee7a28c-5923-42f2-b034-3177ae0fb077</vt:lpwstr>
  </property>
  <property fmtid="{D5CDD505-2E9C-101B-9397-08002B2CF9AE}" pid="10" name="OwnedByOrganization">
    <vt:lpwstr>2775;#Babrala|684dc61a-b2a7-4c2e-947a-268572e5f781</vt:lpwstr>
  </property>
  <property fmtid="{D5CDD505-2E9C-101B-9397-08002B2CF9AE}" pid="11" name="QMSCategory">
    <vt:lpwstr/>
  </property>
  <property fmtid="{D5CDD505-2E9C-101B-9397-08002B2CF9AE}" pid="12" name="ValidForFacility">
    <vt:lpwstr>2786;#Babrala|7c2e46a8-bfd6-4f34-a1f3-732192569962</vt:lpwstr>
  </property>
  <property fmtid="{D5CDD505-2E9C-101B-9397-08002B2CF9AE}" pid="13" name="DocumentType">
    <vt:lpwstr>45;#Procedure|62b4f78e-aa68-4fd1-81b8-9bdbd87a0de0</vt:lpwstr>
  </property>
  <property fmtid="{D5CDD505-2E9C-101B-9397-08002B2CF9AE}" pid="14" name="_dlc_DocIdItemGuid">
    <vt:lpwstr>57a798b1-7152-47f8-b56c-9fe34a3a07b7</vt:lpwstr>
  </property>
  <property fmtid="{D5CDD505-2E9C-101B-9397-08002B2CF9AE}" pid="15" name="WorkflowChangePath">
    <vt:lpwstr>9554c233-72f3-4786-8bad-7e4f87633162,155;9554c233-72f3-4786-8bad-7e4f87633162,156;9554c233-72f3-4786-8bad-7e4f87633162,159;9554c233-72f3-4786-8bad-7e4f87633162,160;5d621852-9044-4fd4-8c9c-2aedb068e25e,6;</vt:lpwstr>
  </property>
</Properties>
</file>