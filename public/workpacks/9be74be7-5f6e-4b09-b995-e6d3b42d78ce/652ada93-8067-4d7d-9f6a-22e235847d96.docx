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0A311" w14:textId="77777777" w:rsidR="00340705" w:rsidRDefault="00340705" w:rsidP="00830455">
      <w:pPr>
        <w:pStyle w:val="ContentOutdentY"/>
        <w:rPr>
          <w:lang w:val="en-US"/>
        </w:rPr>
      </w:pPr>
    </w:p>
    <w:p w14:paraId="6FD2828D" w14:textId="4D21EE59" w:rsidR="00961C1E" w:rsidRPr="00100D90" w:rsidRDefault="00784483" w:rsidP="00830455">
      <w:pPr>
        <w:pStyle w:val="ContentOutdentY"/>
        <w:ind w:firstLine="0"/>
      </w:pPr>
      <w:sdt>
        <w:sdtPr>
          <w:rPr>
            <w:lang w:val="en-US"/>
          </w:rPr>
          <w:alias w:val="Title"/>
          <w:id w:val="1640758581"/>
          <w:placeholder>
            <w:docPart w:val="E3FD2DE02C85430BBB42B69BE6ED498F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133313" w:rsidRPr="00133313">
            <w:rPr>
              <w:lang w:val="en-US"/>
            </w:rPr>
            <w:t>YPR-</w:t>
          </w:r>
          <w:r w:rsidR="00D15B14">
            <w:rPr>
              <w:lang w:val="en-US"/>
            </w:rPr>
            <w:t>IN-</w:t>
          </w:r>
          <w:r w:rsidR="00133313" w:rsidRPr="00133313">
            <w:rPr>
              <w:lang w:val="en-US"/>
            </w:rPr>
            <w:t>BAB-QS</w:t>
          </w:r>
          <w:r w:rsidR="00862E80">
            <w:rPr>
              <w:lang w:val="en-US"/>
            </w:rPr>
            <w:t>F</w:t>
          </w:r>
          <w:r w:rsidR="00133313" w:rsidRPr="00133313">
            <w:rPr>
              <w:lang w:val="en-US"/>
            </w:rPr>
            <w:t>-</w:t>
          </w:r>
          <w:r w:rsidR="00D15B14">
            <w:rPr>
              <w:lang w:val="en-US"/>
            </w:rPr>
            <w:t>720</w:t>
          </w:r>
          <w:r w:rsidR="00A057FF">
            <w:rPr>
              <w:lang w:val="en-US"/>
            </w:rPr>
            <w:t>-</w:t>
          </w:r>
          <w:r w:rsidR="00862E80">
            <w:rPr>
              <w:lang w:val="en-US"/>
            </w:rPr>
            <w:t>02-0</w:t>
          </w:r>
          <w:r w:rsidR="00DC3350">
            <w:rPr>
              <w:lang w:val="en-US"/>
            </w:rPr>
            <w:t>8</w:t>
          </w:r>
          <w:r w:rsidR="00133313" w:rsidRPr="00133313">
            <w:rPr>
              <w:lang w:val="en-US"/>
            </w:rPr>
            <w:t>_</w:t>
          </w:r>
          <w:r w:rsidR="00DC3350">
            <w:rPr>
              <w:lang w:val="en-US"/>
            </w:rPr>
            <w:t>HYDROSTATIC TEST REPORT</w:t>
          </w:r>
        </w:sdtContent>
      </w:sdt>
    </w:p>
    <w:sdt>
      <w:sdtPr>
        <w:rPr>
          <w:rFonts w:asciiTheme="minorHAnsi" w:eastAsiaTheme="minorEastAsia" w:hAnsiTheme="minorHAnsi" w:cstheme="minorBidi"/>
          <w:b w:val="0"/>
          <w:bCs w:val="0"/>
          <w:caps w:val="0"/>
          <w:szCs w:val="20"/>
          <w:lang w:val="en-GB" w:eastAsia="en-US"/>
        </w:rPr>
        <w:id w:val="111254965"/>
        <w:docPartObj>
          <w:docPartGallery w:val="Table of Contents"/>
          <w:docPartUnique/>
        </w:docPartObj>
      </w:sdtPr>
      <w:sdtEndPr>
        <w:rPr>
          <w:rFonts w:ascii="Arial" w:eastAsiaTheme="minorHAnsi" w:hAnsi="Arial" w:cs="Times New Roman"/>
          <w:noProof/>
        </w:rPr>
      </w:sdtEndPr>
      <w:sdtContent>
        <w:p w14:paraId="79E73F53" w14:textId="77777777" w:rsidR="00961C1E" w:rsidRPr="00A6775E" w:rsidRDefault="00961C1E" w:rsidP="0070314B">
          <w:pPr>
            <w:pStyle w:val="TOCHeading"/>
            <w:spacing w:line="360" w:lineRule="auto"/>
          </w:pPr>
          <w:r w:rsidRPr="00A6775E">
            <w:t>Contents</w:t>
          </w:r>
        </w:p>
        <w:p w14:paraId="51CF82D1" w14:textId="061C2A66" w:rsidR="007C1170" w:rsidRPr="00C33D54" w:rsidRDefault="00961C1E" w:rsidP="0070314B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caps/>
              <w:noProof/>
              <w:sz w:val="20"/>
              <w:szCs w:val="20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6714077" w:history="1">
            <w:r w:rsidR="007C1170" w:rsidRPr="00C33D54">
              <w:rPr>
                <w:rStyle w:val="Hyperlink"/>
                <w:caps/>
                <w:noProof/>
                <w:sz w:val="20"/>
                <w:szCs w:val="20"/>
              </w:rPr>
              <w:t>1.0</w:t>
            </w:r>
            <w:r w:rsidR="007C1170" w:rsidRPr="00C33D54">
              <w:rPr>
                <w:rFonts w:asciiTheme="minorHAnsi" w:eastAsiaTheme="minorEastAsia" w:hAnsiTheme="minorHAnsi" w:cstheme="minorBidi"/>
                <w:b w:val="0"/>
                <w:bCs w:val="0"/>
                <w:caps/>
                <w:noProof/>
                <w:sz w:val="20"/>
                <w:szCs w:val="20"/>
                <w:lang w:val="en-US"/>
              </w:rPr>
              <w:tab/>
            </w:r>
            <w:r w:rsidR="00DC3350">
              <w:rPr>
                <w:rStyle w:val="Hyperlink"/>
                <w:caps/>
                <w:noProof/>
                <w:sz w:val="20"/>
                <w:szCs w:val="20"/>
              </w:rPr>
              <w:t>H</w:t>
            </w:r>
            <w:r w:rsidR="00515D25">
              <w:rPr>
                <w:rStyle w:val="Hyperlink"/>
                <w:caps/>
                <w:noProof/>
                <w:sz w:val="20"/>
                <w:szCs w:val="20"/>
              </w:rPr>
              <w:t>Y</w:t>
            </w:r>
            <w:r w:rsidR="00DC3350">
              <w:rPr>
                <w:rStyle w:val="Hyperlink"/>
                <w:caps/>
                <w:noProof/>
                <w:sz w:val="20"/>
                <w:szCs w:val="20"/>
              </w:rPr>
              <w:t>DROSTATIC TEST REPORT:……….</w:t>
            </w:r>
            <w:r w:rsidR="00515D25">
              <w:rPr>
                <w:rStyle w:val="Hyperlink"/>
                <w:caps/>
                <w:noProof/>
                <w:sz w:val="20"/>
                <w:szCs w:val="20"/>
              </w:rPr>
              <w:t>……….</w:t>
            </w:r>
            <w:r w:rsidR="005B7494">
              <w:rPr>
                <w:rStyle w:val="Hyperlink"/>
                <w:caps/>
                <w:noProof/>
                <w:sz w:val="20"/>
                <w:szCs w:val="20"/>
              </w:rPr>
              <w:t>……………………</w:t>
            </w:r>
            <w:r w:rsidR="003728A4">
              <w:rPr>
                <w:rStyle w:val="Hyperlink"/>
                <w:caps/>
                <w:noProof/>
                <w:sz w:val="20"/>
                <w:szCs w:val="20"/>
              </w:rPr>
              <w:t>……..</w:t>
            </w:r>
            <w:r w:rsidR="00B90E2C">
              <w:rPr>
                <w:rStyle w:val="Hyperlink"/>
                <w:caps/>
                <w:noProof/>
                <w:sz w:val="20"/>
                <w:szCs w:val="20"/>
              </w:rPr>
              <w:t>.</w:t>
            </w:r>
            <w:r w:rsidR="006D6012">
              <w:rPr>
                <w:caps/>
                <w:noProof/>
                <w:webHidden/>
                <w:sz w:val="20"/>
                <w:szCs w:val="20"/>
              </w:rPr>
              <w:t>…</w:t>
            </w:r>
            <w:r w:rsidR="00B90E2C">
              <w:rPr>
                <w:caps/>
                <w:noProof/>
                <w:webHidden/>
                <w:sz w:val="20"/>
                <w:szCs w:val="20"/>
              </w:rPr>
              <w:t>.</w:t>
            </w:r>
            <w:r w:rsidR="006D6012">
              <w:rPr>
                <w:caps/>
                <w:noProof/>
                <w:webHidden/>
                <w:sz w:val="20"/>
                <w:szCs w:val="20"/>
              </w:rPr>
              <w:t>………….</w:t>
            </w:r>
            <w:r w:rsidR="007C1170" w:rsidRPr="00C33D54">
              <w:rPr>
                <w:caps/>
                <w:noProof/>
                <w:webHidden/>
                <w:sz w:val="20"/>
                <w:szCs w:val="20"/>
              </w:rPr>
              <w:fldChar w:fldCharType="begin"/>
            </w:r>
            <w:r w:rsidR="007C1170" w:rsidRPr="00C33D54">
              <w:rPr>
                <w:caps/>
                <w:noProof/>
                <w:webHidden/>
                <w:sz w:val="20"/>
                <w:szCs w:val="20"/>
              </w:rPr>
              <w:instrText xml:space="preserve"> PAGEREF _Toc36714077 \h </w:instrText>
            </w:r>
            <w:r w:rsidR="007C1170" w:rsidRPr="00C33D54">
              <w:rPr>
                <w:caps/>
                <w:noProof/>
                <w:webHidden/>
                <w:sz w:val="20"/>
                <w:szCs w:val="20"/>
              </w:rPr>
            </w:r>
            <w:r w:rsidR="007C1170" w:rsidRPr="00C33D54">
              <w:rPr>
                <w:caps/>
                <w:noProof/>
                <w:webHidden/>
                <w:sz w:val="20"/>
                <w:szCs w:val="20"/>
              </w:rPr>
              <w:fldChar w:fldCharType="separate"/>
            </w:r>
            <w:r w:rsidR="007C1170" w:rsidRPr="00C33D54">
              <w:rPr>
                <w:caps/>
                <w:noProof/>
                <w:webHidden/>
                <w:sz w:val="20"/>
                <w:szCs w:val="20"/>
              </w:rPr>
              <w:t>2</w:t>
            </w:r>
            <w:r w:rsidR="007C1170" w:rsidRPr="00C33D54">
              <w:rPr>
                <w:caps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A0C9464" w14:textId="47F9B632" w:rsidR="00961C1E" w:rsidRDefault="00961C1E" w:rsidP="0070314B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FA59EBC" w14:textId="63ED8AC9" w:rsidR="00961C1E" w:rsidRDefault="00961C1E" w:rsidP="0070314B">
      <w:pPr>
        <w:pStyle w:val="Heading1"/>
      </w:pPr>
    </w:p>
    <w:p w14:paraId="2AF22580" w14:textId="2695693B" w:rsidR="00961C1E" w:rsidRDefault="00961C1E" w:rsidP="00830455">
      <w:pPr>
        <w:pStyle w:val="ContentOutdentY"/>
      </w:pPr>
    </w:p>
    <w:p w14:paraId="4CF2CC15" w14:textId="5A534ADB" w:rsidR="00961C1E" w:rsidRDefault="00961C1E" w:rsidP="00830455">
      <w:pPr>
        <w:pStyle w:val="ContentOutdentY"/>
      </w:pPr>
    </w:p>
    <w:p w14:paraId="486B88AD" w14:textId="60673BDF" w:rsidR="00363AE6" w:rsidRDefault="00363AE6" w:rsidP="00830455">
      <w:pPr>
        <w:pStyle w:val="ContentOutdentY"/>
      </w:pPr>
    </w:p>
    <w:p w14:paraId="7370D0D8" w14:textId="4A08F1D1" w:rsidR="00363AE6" w:rsidRDefault="00363AE6" w:rsidP="00830455">
      <w:pPr>
        <w:pStyle w:val="ContentOutdentY"/>
      </w:pPr>
    </w:p>
    <w:p w14:paraId="5431C8CC" w14:textId="14F12D34" w:rsidR="00363AE6" w:rsidRDefault="00363AE6" w:rsidP="00830455">
      <w:pPr>
        <w:pStyle w:val="ContentOutdentY"/>
      </w:pPr>
    </w:p>
    <w:p w14:paraId="035FD75F" w14:textId="77777777" w:rsidR="00363AE6" w:rsidRDefault="00363AE6" w:rsidP="00830455">
      <w:pPr>
        <w:pStyle w:val="ContentOutdentY"/>
      </w:pPr>
    </w:p>
    <w:p w14:paraId="1D18FDAA" w14:textId="0D1E39FB" w:rsidR="00961C1E" w:rsidRDefault="00961C1E" w:rsidP="00830455">
      <w:pPr>
        <w:pStyle w:val="ContentOutdentY"/>
      </w:pPr>
    </w:p>
    <w:p w14:paraId="5BA2FD6A" w14:textId="2E17765B" w:rsidR="00C33D54" w:rsidRDefault="00C33D54" w:rsidP="00830455">
      <w:pPr>
        <w:pStyle w:val="ContentOutdentY"/>
      </w:pPr>
    </w:p>
    <w:p w14:paraId="55245D12" w14:textId="6F135779" w:rsidR="009D32E5" w:rsidRDefault="009D32E5" w:rsidP="00830455">
      <w:pPr>
        <w:pStyle w:val="ContentOutdentY"/>
      </w:pPr>
    </w:p>
    <w:p w14:paraId="540FB84A" w14:textId="7A1DC81F" w:rsidR="009D32E5" w:rsidRDefault="009D32E5" w:rsidP="00830455">
      <w:pPr>
        <w:pStyle w:val="ContentOutdentY"/>
      </w:pPr>
    </w:p>
    <w:p w14:paraId="639333E9" w14:textId="213B6C28" w:rsidR="009D32E5" w:rsidRDefault="009D32E5" w:rsidP="00830455">
      <w:pPr>
        <w:pStyle w:val="ContentOutdentY"/>
      </w:pPr>
    </w:p>
    <w:p w14:paraId="7FB0ED54" w14:textId="418DB590" w:rsidR="009D32E5" w:rsidRDefault="009D32E5" w:rsidP="00830455">
      <w:pPr>
        <w:pStyle w:val="ContentOutdentY"/>
      </w:pPr>
    </w:p>
    <w:p w14:paraId="747B2D80" w14:textId="348D7FB0" w:rsidR="009D32E5" w:rsidRDefault="009D32E5" w:rsidP="00830455">
      <w:pPr>
        <w:pStyle w:val="ContentOutdentY"/>
      </w:pPr>
    </w:p>
    <w:p w14:paraId="336843E7" w14:textId="4201BAE7" w:rsidR="009D32E5" w:rsidRDefault="009D32E5" w:rsidP="00830455">
      <w:pPr>
        <w:pStyle w:val="ContentOutdentY"/>
      </w:pPr>
    </w:p>
    <w:p w14:paraId="576BFC6B" w14:textId="64BF802B" w:rsidR="009D32E5" w:rsidRDefault="009D32E5" w:rsidP="00830455">
      <w:pPr>
        <w:pStyle w:val="ContentOutdentY"/>
      </w:pPr>
    </w:p>
    <w:p w14:paraId="21A4CFA9" w14:textId="4ABF384C" w:rsidR="009D32E5" w:rsidRDefault="009D32E5" w:rsidP="00830455">
      <w:pPr>
        <w:pStyle w:val="ContentOutdentY"/>
      </w:pPr>
    </w:p>
    <w:p w14:paraId="24DF9467" w14:textId="304CF043" w:rsidR="009D32E5" w:rsidRDefault="009D32E5" w:rsidP="00830455">
      <w:pPr>
        <w:pStyle w:val="ContentOutdentY"/>
      </w:pPr>
    </w:p>
    <w:p w14:paraId="12AA00B3" w14:textId="1EE99C03" w:rsidR="009D32E5" w:rsidRDefault="009D32E5" w:rsidP="00830455">
      <w:pPr>
        <w:pStyle w:val="ContentOutdentY"/>
      </w:pPr>
    </w:p>
    <w:p w14:paraId="0312CF6C" w14:textId="03AC1BC9" w:rsidR="009D32E5" w:rsidRDefault="009D32E5" w:rsidP="00830455">
      <w:pPr>
        <w:pStyle w:val="ContentOutdentY"/>
      </w:pPr>
    </w:p>
    <w:p w14:paraId="7CB28E50" w14:textId="690A8EE8" w:rsidR="009D32E5" w:rsidRDefault="009D32E5" w:rsidP="00830455">
      <w:pPr>
        <w:pStyle w:val="ContentOutdentY"/>
      </w:pPr>
    </w:p>
    <w:p w14:paraId="551954F0" w14:textId="47DC624A" w:rsidR="009D32E5" w:rsidRDefault="009D32E5" w:rsidP="00830455">
      <w:pPr>
        <w:pStyle w:val="ContentOutdentY"/>
      </w:pPr>
    </w:p>
    <w:p w14:paraId="6CB38852" w14:textId="3E81B105" w:rsidR="009D32E5" w:rsidRDefault="009D32E5" w:rsidP="00830455">
      <w:pPr>
        <w:pStyle w:val="ContentOutdentY"/>
      </w:pPr>
    </w:p>
    <w:p w14:paraId="1070D0C8" w14:textId="655D63FD" w:rsidR="009D32E5" w:rsidRDefault="009D32E5" w:rsidP="00830455">
      <w:pPr>
        <w:pStyle w:val="ContentOutdentY"/>
      </w:pPr>
    </w:p>
    <w:p w14:paraId="47D74398" w14:textId="2848E999" w:rsidR="00C33D54" w:rsidRDefault="00C33D54" w:rsidP="00830455">
      <w:pPr>
        <w:pStyle w:val="ContentOutdentY"/>
      </w:pPr>
    </w:p>
    <w:p w14:paraId="10366216" w14:textId="115D8EC2" w:rsidR="00C33D54" w:rsidRDefault="00C33D54" w:rsidP="00830455">
      <w:pPr>
        <w:pStyle w:val="ContentOutdentY"/>
      </w:pPr>
    </w:p>
    <w:p w14:paraId="4D3A54C2" w14:textId="51D27DBA" w:rsidR="00C33D54" w:rsidRDefault="00C33D54" w:rsidP="00830455">
      <w:pPr>
        <w:pStyle w:val="ContentOutdentY"/>
      </w:pPr>
    </w:p>
    <w:p w14:paraId="132E2DF4" w14:textId="6DA593E6" w:rsidR="00C33D54" w:rsidRDefault="00C33D54" w:rsidP="00830455">
      <w:pPr>
        <w:pStyle w:val="ContentOutdentY"/>
      </w:pPr>
    </w:p>
    <w:p w14:paraId="0427C97B" w14:textId="05692EF5" w:rsidR="00C33D54" w:rsidRDefault="00C33D54" w:rsidP="00830455">
      <w:pPr>
        <w:pStyle w:val="ContentOutdentY"/>
      </w:pPr>
    </w:p>
    <w:p w14:paraId="2F3B141E" w14:textId="087F95B3" w:rsidR="00C33D54" w:rsidRDefault="00C33D54" w:rsidP="00830455">
      <w:pPr>
        <w:pStyle w:val="ContentOutdentY"/>
      </w:pPr>
    </w:p>
    <w:p w14:paraId="219E9C7E" w14:textId="5CE6448B" w:rsidR="00C33D54" w:rsidRDefault="00C33D54" w:rsidP="00830455">
      <w:pPr>
        <w:pStyle w:val="ContentOutdentY"/>
      </w:pPr>
    </w:p>
    <w:p w14:paraId="08E0803C" w14:textId="22B4140B" w:rsidR="00C33D54" w:rsidRDefault="00C33D54" w:rsidP="00830455">
      <w:pPr>
        <w:pStyle w:val="ContentOutdentY"/>
      </w:pPr>
    </w:p>
    <w:p w14:paraId="7171B346" w14:textId="31F776FF" w:rsidR="00DE29E9" w:rsidRDefault="00DE29E9" w:rsidP="00830455">
      <w:pPr>
        <w:pStyle w:val="ContentOutdentY"/>
      </w:pPr>
    </w:p>
    <w:p w14:paraId="7D9CE422" w14:textId="06E8E1D8" w:rsidR="00DE29E9" w:rsidRDefault="00DE29E9" w:rsidP="00830455">
      <w:pPr>
        <w:pStyle w:val="ContentOutdentY"/>
      </w:pPr>
    </w:p>
    <w:p w14:paraId="1A45920F" w14:textId="77777777" w:rsidR="00830455" w:rsidRDefault="00830455" w:rsidP="00830455"/>
    <w:p w14:paraId="4D54BFE4" w14:textId="61DA99A7" w:rsidR="00776766" w:rsidRDefault="00776766" w:rsidP="00830455">
      <w:pPr>
        <w:rPr>
          <w:rFonts w:asciiTheme="minorHAnsi" w:hAnsiTheme="minorHAnsi" w:cstheme="minorBidi"/>
          <w:sz w:val="22"/>
          <w:szCs w:val="22"/>
        </w:rPr>
      </w:pPr>
      <w:r>
        <w:t xml:space="preserve">                                                                        </w:t>
      </w:r>
    </w:p>
    <w:p w14:paraId="0F9C8699" w14:textId="5700E7E7" w:rsidR="0095595E" w:rsidRDefault="00830455" w:rsidP="00830455">
      <w:pPr>
        <w:pStyle w:val="ContentOutdentY"/>
      </w:pPr>
      <w:r w:rsidRPr="00830455">
        <w:rPr>
          <w:u w:val="none"/>
        </w:rPr>
        <w:lastRenderedPageBreak/>
        <w:t xml:space="preserve">                        </w:t>
      </w:r>
      <w:r w:rsidR="00A43CB7">
        <w:rPr>
          <w:u w:val="none"/>
        </w:rPr>
        <w:t xml:space="preserve">        </w:t>
      </w:r>
      <w:r w:rsidRPr="00830455">
        <w:rPr>
          <w:u w:val="none"/>
        </w:rPr>
        <w:t xml:space="preserve">      </w:t>
      </w:r>
      <w:r w:rsidR="00DC3350">
        <w:rPr>
          <w:u w:val="none"/>
        </w:rPr>
        <w:t xml:space="preserve">    </w:t>
      </w:r>
      <w:r w:rsidRPr="00830455">
        <w:rPr>
          <w:u w:val="none"/>
        </w:rPr>
        <w:t xml:space="preserve">   </w:t>
      </w:r>
      <w:r w:rsidR="00F87F5E">
        <w:rPr>
          <w:u w:val="none"/>
        </w:rPr>
        <w:t xml:space="preserve">      </w:t>
      </w:r>
      <w:r w:rsidRPr="00830455">
        <w:rPr>
          <w:u w:val="none"/>
        </w:rPr>
        <w:t xml:space="preserve">        </w:t>
      </w:r>
      <w:r w:rsidR="00DC3350">
        <w:t>H</w:t>
      </w:r>
      <w:r w:rsidR="00515D25">
        <w:t>Y</w:t>
      </w:r>
      <w:r w:rsidR="00DC3350">
        <w:t xml:space="preserve">DROSTATIC </w:t>
      </w:r>
      <w:r w:rsidR="00515D25">
        <w:t>TEST REPORT</w:t>
      </w:r>
    </w:p>
    <w:p w14:paraId="763886BF" w14:textId="71963409" w:rsidR="00F87F5E" w:rsidRDefault="00F87F5E" w:rsidP="00830455">
      <w:pPr>
        <w:pStyle w:val="ContentOutdentY"/>
      </w:pPr>
    </w:p>
    <w:p w14:paraId="2A5737C7" w14:textId="77777777" w:rsidR="00F87F5E" w:rsidRPr="00830455" w:rsidRDefault="00F87F5E" w:rsidP="00830455">
      <w:pPr>
        <w:pStyle w:val="ContentOutdentY"/>
      </w:pPr>
    </w:p>
    <w:tbl>
      <w:tblPr>
        <w:tblW w:w="10530" w:type="dxa"/>
        <w:tblInd w:w="-522" w:type="dxa"/>
        <w:tblLook w:val="04A0" w:firstRow="1" w:lastRow="0" w:firstColumn="1" w:lastColumn="0" w:noHBand="0" w:noVBand="1"/>
      </w:tblPr>
      <w:tblGrid>
        <w:gridCol w:w="990"/>
        <w:gridCol w:w="2213"/>
        <w:gridCol w:w="1297"/>
        <w:gridCol w:w="1543"/>
        <w:gridCol w:w="732"/>
        <w:gridCol w:w="1999"/>
        <w:gridCol w:w="1800"/>
      </w:tblGrid>
      <w:tr w:rsidR="0092313C" w:rsidRPr="0092313C" w14:paraId="3332749F" w14:textId="77777777" w:rsidTr="0092313C">
        <w:trPr>
          <w:trHeight w:val="270"/>
        </w:trPr>
        <w:tc>
          <w:tcPr>
            <w:tcW w:w="990" w:type="dxa"/>
            <w:tcBorders>
              <w:top w:val="double" w:sz="6" w:space="0" w:color="auto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01F214DD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13" w:type="dxa"/>
            <w:tcBorders>
              <w:top w:val="doub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172353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297" w:type="dxa"/>
            <w:tcBorders>
              <w:top w:val="doub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2F41A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543" w:type="dxa"/>
            <w:tcBorders>
              <w:top w:val="doub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B8F31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688" w:type="dxa"/>
            <w:tcBorders>
              <w:top w:val="doub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12D7C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999" w:type="dxa"/>
            <w:tcBorders>
              <w:top w:val="doub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FAAA11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800" w:type="dxa"/>
            <w:tcBorders>
              <w:top w:val="double" w:sz="6" w:space="0" w:color="auto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1A5B149C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92313C" w:rsidRPr="0092313C" w14:paraId="077BAFB4" w14:textId="77777777" w:rsidTr="0092313C">
        <w:trPr>
          <w:trHeight w:val="255"/>
        </w:trPr>
        <w:tc>
          <w:tcPr>
            <w:tcW w:w="99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31B0CA55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EFF29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FB164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53FF1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2C8B5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A9E85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18D03B32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 xml:space="preserve"> </w:t>
            </w:r>
          </w:p>
        </w:tc>
      </w:tr>
      <w:tr w:rsidR="0092313C" w:rsidRPr="0092313C" w14:paraId="369002D2" w14:textId="77777777" w:rsidTr="0092313C">
        <w:trPr>
          <w:trHeight w:val="255"/>
        </w:trPr>
        <w:tc>
          <w:tcPr>
            <w:tcW w:w="99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2F104B42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3E5AA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proofErr w:type="gramStart"/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Plant :</w:t>
            </w:r>
            <w:proofErr w:type="gramEnd"/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E778F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D89C1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AA507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proofErr w:type="gramStart"/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Date :</w:t>
            </w:r>
            <w:proofErr w:type="gramEnd"/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9D762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22F89C47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 xml:space="preserve">Ref. </w:t>
            </w:r>
            <w:proofErr w:type="gramStart"/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No. :</w:t>
            </w:r>
            <w:proofErr w:type="gramEnd"/>
          </w:p>
        </w:tc>
      </w:tr>
      <w:tr w:rsidR="0092313C" w:rsidRPr="0092313C" w14:paraId="2D2EA809" w14:textId="77777777" w:rsidTr="0092313C">
        <w:trPr>
          <w:trHeight w:val="255"/>
        </w:trPr>
        <w:tc>
          <w:tcPr>
            <w:tcW w:w="99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4DC90084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593B5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052BB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2B0D0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61672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7E90E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31E4AF87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92313C" w:rsidRPr="0092313C" w14:paraId="3455C21B" w14:textId="77777777" w:rsidTr="0092313C">
        <w:trPr>
          <w:trHeight w:val="255"/>
        </w:trPr>
        <w:tc>
          <w:tcPr>
            <w:tcW w:w="99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71F11A83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30B1A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Equipment No.: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DB37F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BDAD0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268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648EF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proofErr w:type="gramStart"/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Location :</w:t>
            </w:r>
            <w:proofErr w:type="gram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47A8DDE7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92313C" w:rsidRPr="0092313C" w14:paraId="6A96D6CA" w14:textId="77777777" w:rsidTr="0092313C">
        <w:trPr>
          <w:trHeight w:val="255"/>
        </w:trPr>
        <w:tc>
          <w:tcPr>
            <w:tcW w:w="99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590461D2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9913B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5330B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3DFB8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A94ED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0FFDF8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558F03EF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92313C" w:rsidRPr="0092313C" w14:paraId="4A9C6C8E" w14:textId="77777777" w:rsidTr="0092313C">
        <w:trPr>
          <w:trHeight w:val="255"/>
        </w:trPr>
        <w:tc>
          <w:tcPr>
            <w:tcW w:w="99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37BB03F6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3C285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proofErr w:type="gramStart"/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Position :</w:t>
            </w:r>
            <w:proofErr w:type="gramEnd"/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A2D19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10E8C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268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7CB14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 xml:space="preserve">Holding </w:t>
            </w:r>
            <w:proofErr w:type="gramStart"/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Time :</w:t>
            </w:r>
            <w:proofErr w:type="gram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3C169D46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92313C" w:rsidRPr="0092313C" w14:paraId="02840193" w14:textId="77777777" w:rsidTr="0092313C">
        <w:trPr>
          <w:trHeight w:val="255"/>
        </w:trPr>
        <w:tc>
          <w:tcPr>
            <w:tcW w:w="99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6DFD7387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5EA1F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36647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7826A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3076F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0E884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06A4FCD4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92313C" w:rsidRPr="0092313C" w14:paraId="3CAC1BC4" w14:textId="77777777" w:rsidTr="0092313C">
        <w:trPr>
          <w:trHeight w:val="255"/>
        </w:trPr>
        <w:tc>
          <w:tcPr>
            <w:tcW w:w="99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1D3D0C7E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14F812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 xml:space="preserve">Design </w:t>
            </w:r>
            <w:proofErr w:type="gramStart"/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Pressure :</w:t>
            </w:r>
            <w:proofErr w:type="gramEnd"/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DA129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C5478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268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170BC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 xml:space="preserve">Test </w:t>
            </w:r>
            <w:proofErr w:type="gramStart"/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Pressure :</w:t>
            </w:r>
            <w:proofErr w:type="gram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202EC0EE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92313C" w:rsidRPr="0092313C" w14:paraId="0576103B" w14:textId="77777777" w:rsidTr="0092313C">
        <w:trPr>
          <w:trHeight w:val="255"/>
        </w:trPr>
        <w:tc>
          <w:tcPr>
            <w:tcW w:w="99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31B1F59C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83F7C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183B69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BE9EF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A57E9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B3034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58851B52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92313C" w:rsidRPr="0092313C" w14:paraId="53F90201" w14:textId="77777777" w:rsidTr="0092313C">
        <w:trPr>
          <w:trHeight w:val="255"/>
        </w:trPr>
        <w:tc>
          <w:tcPr>
            <w:tcW w:w="99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1D594914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54D1A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 xml:space="preserve">Pressure Gauge </w:t>
            </w:r>
            <w:proofErr w:type="gramStart"/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Used :</w:t>
            </w:r>
            <w:proofErr w:type="gramEnd"/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B80D7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A79E6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93C97" w14:textId="77777777" w:rsid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Range</w:t>
            </w:r>
            <w:r w:rsidR="00BE5B0F">
              <w:rPr>
                <w:rFonts w:eastAsia="Times New Roman" w:cs="Arial"/>
                <w:sz w:val="16"/>
                <w:szCs w:val="16"/>
                <w:lang w:val="en-US"/>
              </w:rPr>
              <w:t>:</w:t>
            </w: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 xml:space="preserve"> </w:t>
            </w:r>
          </w:p>
          <w:p w14:paraId="09F30C1A" w14:textId="15F6500A" w:rsidR="00BE5B0F" w:rsidRPr="0092313C" w:rsidRDefault="00BE5B0F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406FB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1D2C9FBE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92313C" w:rsidRPr="0092313C" w14:paraId="7B1585E0" w14:textId="77777777" w:rsidTr="0092313C">
        <w:trPr>
          <w:trHeight w:val="255"/>
        </w:trPr>
        <w:tc>
          <w:tcPr>
            <w:tcW w:w="99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12CED33B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A435F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74B30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C2256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E3C66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 xml:space="preserve">Sr. </w:t>
            </w:r>
            <w:proofErr w:type="gramStart"/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No. :</w:t>
            </w:r>
            <w:proofErr w:type="gramEnd"/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FD1F9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3B670AC9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92313C" w:rsidRPr="0092313C" w14:paraId="2D6D92B0" w14:textId="77777777" w:rsidTr="0092313C">
        <w:trPr>
          <w:trHeight w:val="255"/>
        </w:trPr>
        <w:tc>
          <w:tcPr>
            <w:tcW w:w="99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03BDDFCF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FBE60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728DC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784C5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268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D555B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proofErr w:type="gramStart"/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Calibration :</w:t>
            </w:r>
            <w:proofErr w:type="gram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71A04B17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92313C" w:rsidRPr="0092313C" w14:paraId="2F22AF51" w14:textId="77777777" w:rsidTr="0092313C">
        <w:trPr>
          <w:trHeight w:val="255"/>
        </w:trPr>
        <w:tc>
          <w:tcPr>
            <w:tcW w:w="99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5FA141FA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CFE12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 xml:space="preserve">Applicable document: 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5BC1BF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481A0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D844E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9927C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4A15531F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92313C" w:rsidRPr="0092313C" w14:paraId="56EDFDCC" w14:textId="77777777" w:rsidTr="0092313C">
        <w:trPr>
          <w:trHeight w:val="255"/>
        </w:trPr>
        <w:tc>
          <w:tcPr>
            <w:tcW w:w="99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60AC9535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E509D7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7530D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F9DA4F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8F891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4B3DC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3094C8F4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92313C" w:rsidRPr="0092313C" w14:paraId="00781203" w14:textId="77777777" w:rsidTr="0092313C">
        <w:trPr>
          <w:trHeight w:val="255"/>
        </w:trPr>
        <w:tc>
          <w:tcPr>
            <w:tcW w:w="99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032E6E0E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0B4A0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5E380A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8C746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21BB24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557CD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47D639E6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92313C" w:rsidRPr="0092313C" w14:paraId="022C5C20" w14:textId="77777777" w:rsidTr="0092313C">
        <w:trPr>
          <w:trHeight w:val="375"/>
        </w:trPr>
        <w:tc>
          <w:tcPr>
            <w:tcW w:w="990" w:type="dxa"/>
            <w:tcBorders>
              <w:top w:val="single" w:sz="4" w:space="0" w:color="auto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1957AE52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proofErr w:type="spellStart"/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Sr.No</w:t>
            </w:r>
            <w:proofErr w:type="spellEnd"/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.</w:t>
            </w:r>
          </w:p>
        </w:tc>
        <w:tc>
          <w:tcPr>
            <w:tcW w:w="35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3C7403A" w14:textId="77777777" w:rsidR="0092313C" w:rsidRPr="0092313C" w:rsidRDefault="0092313C" w:rsidP="0092313C">
            <w:pPr>
              <w:jc w:val="center"/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Description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DF7DE81" w14:textId="77777777" w:rsidR="0092313C" w:rsidRPr="0092313C" w:rsidRDefault="0092313C" w:rsidP="0092313C">
            <w:pPr>
              <w:jc w:val="center"/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Date of Testing</w:t>
            </w:r>
          </w:p>
        </w:tc>
        <w:tc>
          <w:tcPr>
            <w:tcW w:w="19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91FCC89" w14:textId="77777777" w:rsidR="0092313C" w:rsidRPr="0092313C" w:rsidRDefault="0092313C" w:rsidP="0092313C">
            <w:pPr>
              <w:jc w:val="center"/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Joint No. / Loop No.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63F67D28" w14:textId="77777777" w:rsidR="0092313C" w:rsidRPr="0092313C" w:rsidRDefault="0092313C" w:rsidP="0092313C">
            <w:pPr>
              <w:jc w:val="center"/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Result</w:t>
            </w:r>
          </w:p>
        </w:tc>
      </w:tr>
      <w:tr w:rsidR="0092313C" w:rsidRPr="0092313C" w14:paraId="72A3FE2D" w14:textId="77777777" w:rsidTr="0092313C">
        <w:trPr>
          <w:trHeight w:val="360"/>
        </w:trPr>
        <w:tc>
          <w:tcPr>
            <w:tcW w:w="990" w:type="dxa"/>
            <w:tcBorders>
              <w:top w:val="single" w:sz="4" w:space="0" w:color="auto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7AD6DD03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1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FE9AE6F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2D5A9EB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49528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13AF1E1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D5E101E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3C9D1E66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92313C" w:rsidRPr="0092313C" w14:paraId="1F576058" w14:textId="77777777" w:rsidTr="0092313C">
        <w:trPr>
          <w:trHeight w:val="360"/>
        </w:trPr>
        <w:tc>
          <w:tcPr>
            <w:tcW w:w="99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185AFD5C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1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5B67362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37562F2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1D0ED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8990D68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2A42B9E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4F2A2843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92313C" w:rsidRPr="0092313C" w14:paraId="545B0C34" w14:textId="77777777" w:rsidTr="0092313C">
        <w:trPr>
          <w:trHeight w:val="360"/>
        </w:trPr>
        <w:tc>
          <w:tcPr>
            <w:tcW w:w="990" w:type="dxa"/>
            <w:tcBorders>
              <w:top w:val="nil"/>
              <w:left w:val="double" w:sz="6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17C6D0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1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9331845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6C88A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8B815D3" w14:textId="77777777" w:rsidR="0092313C" w:rsidRPr="0092313C" w:rsidRDefault="0092313C" w:rsidP="0092313C">
            <w:pPr>
              <w:jc w:val="center"/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A0244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5B08A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0E725CB4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92313C" w:rsidRPr="0092313C" w14:paraId="4A2B0448" w14:textId="77777777" w:rsidTr="0092313C">
        <w:trPr>
          <w:trHeight w:val="360"/>
        </w:trPr>
        <w:tc>
          <w:tcPr>
            <w:tcW w:w="99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43F0042D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1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9DD11A7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0FB35AB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46C095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556D757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F8FFBD2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51BC919D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92313C" w:rsidRPr="0092313C" w14:paraId="7A47B274" w14:textId="77777777" w:rsidTr="0092313C">
        <w:trPr>
          <w:trHeight w:val="360"/>
        </w:trPr>
        <w:tc>
          <w:tcPr>
            <w:tcW w:w="99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6F502C99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1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1CBDFBE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5536719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6F349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ED0231E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1E00973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0AD72233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92313C" w:rsidRPr="0092313C" w14:paraId="7E3053B6" w14:textId="77777777" w:rsidTr="0092313C">
        <w:trPr>
          <w:trHeight w:val="360"/>
        </w:trPr>
        <w:tc>
          <w:tcPr>
            <w:tcW w:w="990" w:type="dxa"/>
            <w:tcBorders>
              <w:top w:val="nil"/>
              <w:left w:val="double" w:sz="6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B95F841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1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361A45D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B59F4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6E6BB22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5EADB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FB5CB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055DE53F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92313C" w:rsidRPr="0092313C" w14:paraId="6E1C7C90" w14:textId="77777777" w:rsidTr="0092313C">
        <w:trPr>
          <w:trHeight w:val="360"/>
        </w:trPr>
        <w:tc>
          <w:tcPr>
            <w:tcW w:w="99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1F08654E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1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023224D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EE7A9F4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FE882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837883D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5724ACD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2CAC6E9E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92313C" w:rsidRPr="0092313C" w14:paraId="44A6ABC3" w14:textId="77777777" w:rsidTr="0092313C">
        <w:trPr>
          <w:trHeight w:val="360"/>
        </w:trPr>
        <w:tc>
          <w:tcPr>
            <w:tcW w:w="99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55E37FFF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1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3B231D5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62E63D7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8F012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DDEA886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1F3E92E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35457502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92313C" w:rsidRPr="0092313C" w14:paraId="33537675" w14:textId="77777777" w:rsidTr="0092313C">
        <w:trPr>
          <w:trHeight w:val="360"/>
        </w:trPr>
        <w:tc>
          <w:tcPr>
            <w:tcW w:w="990" w:type="dxa"/>
            <w:tcBorders>
              <w:top w:val="nil"/>
              <w:left w:val="double" w:sz="6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918301B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1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FFA5499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C54CB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F9D8FBD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03501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E4998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57FA2B14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92313C" w:rsidRPr="0092313C" w14:paraId="1E8BE477" w14:textId="77777777" w:rsidTr="0092313C">
        <w:trPr>
          <w:trHeight w:val="360"/>
        </w:trPr>
        <w:tc>
          <w:tcPr>
            <w:tcW w:w="99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23F43854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1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B21AF7A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655C7AC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9B7C6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26BF9CC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35B0344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459920CB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92313C" w:rsidRPr="0092313C" w14:paraId="4C3DC6AE" w14:textId="77777777" w:rsidTr="0092313C">
        <w:trPr>
          <w:trHeight w:val="360"/>
        </w:trPr>
        <w:tc>
          <w:tcPr>
            <w:tcW w:w="99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77C85F1A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1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CF55949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B6F34A3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3395E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1FC910F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155B1FB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7F99D999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92313C" w:rsidRPr="0092313C" w14:paraId="6178946D" w14:textId="77777777" w:rsidTr="0092313C">
        <w:trPr>
          <w:trHeight w:val="360"/>
        </w:trPr>
        <w:tc>
          <w:tcPr>
            <w:tcW w:w="990" w:type="dxa"/>
            <w:tcBorders>
              <w:top w:val="nil"/>
              <w:left w:val="double" w:sz="6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8FBE40A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1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26843DF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0C61D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9BD0301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9073E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7B31B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0A6F0DFF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92313C" w:rsidRPr="0092313C" w14:paraId="1581C129" w14:textId="77777777" w:rsidTr="0092313C">
        <w:trPr>
          <w:trHeight w:val="360"/>
        </w:trPr>
        <w:tc>
          <w:tcPr>
            <w:tcW w:w="99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69E2FA8D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1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3B2F513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370AB6D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D400D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E3F0930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35067CE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4EAB1CEE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92313C" w:rsidRPr="0092313C" w14:paraId="6F676CBA" w14:textId="77777777" w:rsidTr="0092313C">
        <w:trPr>
          <w:trHeight w:val="360"/>
        </w:trPr>
        <w:tc>
          <w:tcPr>
            <w:tcW w:w="99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2DDC0E8C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1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E26E3BA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4FB52B9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182AA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71E661D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4401C69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1A8EB2A0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92313C" w:rsidRPr="0092313C" w14:paraId="6FD90989" w14:textId="77777777" w:rsidTr="0092313C">
        <w:trPr>
          <w:trHeight w:val="360"/>
        </w:trPr>
        <w:tc>
          <w:tcPr>
            <w:tcW w:w="99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6DC31C25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1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11BABF4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09ADD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61E76E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7F823F4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5881BEF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11A486EE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92313C" w:rsidRPr="0092313C" w14:paraId="1EE4F7BD" w14:textId="77777777" w:rsidTr="0092313C">
        <w:trPr>
          <w:trHeight w:val="360"/>
        </w:trPr>
        <w:tc>
          <w:tcPr>
            <w:tcW w:w="3203" w:type="dxa"/>
            <w:gridSpan w:val="2"/>
            <w:tcBorders>
              <w:top w:val="single" w:sz="4" w:space="0" w:color="auto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744FCBFF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Attachment (If any</w:t>
            </w:r>
            <w:proofErr w:type="gramStart"/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) :</w:t>
            </w:r>
            <w:proofErr w:type="gramEnd"/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1DFF6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9B09E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9657B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99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6EF7B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135E2CAF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92313C" w:rsidRPr="0092313C" w14:paraId="43958E2D" w14:textId="77777777" w:rsidTr="0092313C">
        <w:trPr>
          <w:trHeight w:val="360"/>
        </w:trPr>
        <w:tc>
          <w:tcPr>
            <w:tcW w:w="99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5100D00C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3A33A7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C5898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FB1A2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E7BC7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F58A8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08691D4B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92313C" w:rsidRPr="0092313C" w14:paraId="2F68E279" w14:textId="77777777" w:rsidTr="0092313C">
        <w:trPr>
          <w:trHeight w:val="360"/>
        </w:trPr>
        <w:tc>
          <w:tcPr>
            <w:tcW w:w="99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5B7C3C92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CA047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DAB91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BC977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CDABC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0258E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0EFD8876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92313C" w:rsidRPr="0092313C" w14:paraId="4F1D50AB" w14:textId="77777777" w:rsidTr="0092313C">
        <w:trPr>
          <w:trHeight w:val="255"/>
        </w:trPr>
        <w:tc>
          <w:tcPr>
            <w:tcW w:w="99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65C4F9FF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794C3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Approved By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2D09C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9CD5D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81059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7FC94" w14:textId="77777777" w:rsidR="0092313C" w:rsidRPr="0092313C" w:rsidRDefault="0092313C" w:rsidP="0092313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41B16FDD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Reported By</w:t>
            </w:r>
          </w:p>
        </w:tc>
      </w:tr>
      <w:tr w:rsidR="0092313C" w:rsidRPr="0092313C" w14:paraId="4C32C9D3" w14:textId="77777777" w:rsidTr="0092313C">
        <w:trPr>
          <w:trHeight w:val="270"/>
        </w:trPr>
        <w:tc>
          <w:tcPr>
            <w:tcW w:w="990" w:type="dxa"/>
            <w:tcBorders>
              <w:top w:val="nil"/>
              <w:left w:val="double" w:sz="6" w:space="0" w:color="auto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2AC9E31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13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33D9120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297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0BF52B81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543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792B427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688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216102A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999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376E67D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noWrap/>
            <w:vAlign w:val="bottom"/>
            <w:hideMark/>
          </w:tcPr>
          <w:p w14:paraId="53750AF9" w14:textId="77777777" w:rsidR="0092313C" w:rsidRPr="0092313C" w:rsidRDefault="0092313C" w:rsidP="0092313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313C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</w:tbl>
    <w:p w14:paraId="1E9CE26C" w14:textId="2B2627D0" w:rsidR="00A9619A" w:rsidRDefault="00A9619A" w:rsidP="00830455">
      <w:pPr>
        <w:pStyle w:val="ContentOutdentY"/>
      </w:pPr>
    </w:p>
    <w:sectPr w:rsidR="00A9619A" w:rsidSect="00830455">
      <w:footerReference w:type="default" r:id="rId11"/>
      <w:headerReference w:type="first" r:id="rId12"/>
      <w:footerReference w:type="first" r:id="rId13"/>
      <w:pgSz w:w="11906" w:h="16838"/>
      <w:pgMar w:top="180" w:right="1417" w:bottom="1417" w:left="1417" w:header="708" w:footer="41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97BB6" w14:textId="77777777" w:rsidR="00D917FA" w:rsidRDefault="00D917FA" w:rsidP="00967D3B">
      <w:r>
        <w:separator/>
      </w:r>
    </w:p>
  </w:endnote>
  <w:endnote w:type="continuationSeparator" w:id="0">
    <w:p w14:paraId="338EC757" w14:textId="77777777" w:rsidR="00D917FA" w:rsidRDefault="00D917FA" w:rsidP="00967D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oundry Sans Demi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49597" w14:textId="77777777" w:rsidR="00DE29E9" w:rsidRDefault="00DE29E9" w:rsidP="00967D3B">
    <w:pPr>
      <w:tabs>
        <w:tab w:val="left" w:pos="6237"/>
      </w:tabs>
      <w:rPr>
        <w:rFonts w:cs="Arial"/>
        <w:noProof/>
        <w:lang w:val="nb-NO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09C4FF7A" wp14:editId="6589A025">
              <wp:simplePos x="0" y="0"/>
              <wp:positionH relativeFrom="column">
                <wp:posOffset>-305072</wp:posOffset>
              </wp:positionH>
              <wp:positionV relativeFrom="paragraph">
                <wp:posOffset>46990</wp:posOffset>
              </wp:positionV>
              <wp:extent cx="66294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3DFF697" id="Straight Connector 3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pt,3.7pt" to="498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" strokecolor="black [3213]"/>
          </w:pict>
        </mc:Fallback>
      </mc:AlternateContent>
    </w:r>
  </w:p>
  <w:tbl>
    <w:tblPr>
      <w:tblStyle w:val="TableGrid"/>
      <w:tblW w:w="5000" w:type="pct"/>
      <w:tblInd w:w="-372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3478"/>
      <w:gridCol w:w="1338"/>
      <w:gridCol w:w="2796"/>
      <w:gridCol w:w="1676"/>
    </w:tblGrid>
    <w:tr w:rsidR="00DE29E9" w14:paraId="261888FF" w14:textId="77777777" w:rsidTr="352BD80D">
      <w:tc>
        <w:tcPr>
          <w:tcW w:w="10440" w:type="dxa"/>
          <w:gridSpan w:val="4"/>
        </w:tcPr>
        <w:p w14:paraId="2BDBB0C0" w14:textId="77777777" w:rsidR="00DE29E9" w:rsidRPr="00B648BB" w:rsidRDefault="00DE29E9" w:rsidP="00197C32">
          <w:pPr>
            <w:tabs>
              <w:tab w:val="left" w:pos="6237"/>
            </w:tabs>
            <w:rPr>
              <w:rStyle w:val="PageNumber"/>
              <w:rFonts w:cs="Arial"/>
              <w:noProof/>
            </w:rPr>
          </w:pPr>
          <w:r>
            <w:rPr>
              <w:rStyle w:val="PageNumber"/>
              <w:rFonts w:cs="Arial"/>
              <w:noProof/>
            </w:rPr>
            <w:t>Yara Management System</w:t>
          </w:r>
        </w:p>
      </w:tc>
    </w:tr>
    <w:tr w:rsidR="00DE29E9" w14:paraId="100F6FB6" w14:textId="77777777" w:rsidTr="352BD80D">
      <w:sdt>
        <w:sdtPr>
          <w:rPr>
            <w:rFonts w:cs="Arial"/>
            <w:noProof/>
          </w:rPr>
          <w:alias w:val="Title"/>
          <w:id w:val="950126042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8571" w:type="dxa"/>
              <w:gridSpan w:val="3"/>
            </w:tcPr>
            <w:p w14:paraId="164C70E9" w14:textId="036FEA6A" w:rsidR="00DE29E9" w:rsidRPr="00D77391" w:rsidRDefault="00DC3350" w:rsidP="00197C32">
              <w:pPr>
                <w:tabs>
                  <w:tab w:val="left" w:pos="6237"/>
                </w:tabs>
                <w:rPr>
                  <w:rFonts w:cs="Arial"/>
                  <w:noProof/>
                  <w:lang w:val="en-GB"/>
                </w:rPr>
              </w:pPr>
              <w:r>
                <w:rPr>
                  <w:rFonts w:cs="Arial"/>
                  <w:noProof/>
                </w:rPr>
                <w:t>YPR-IN-BAB-QSF-720-02-08_HYDROSTATIC TEST REPORT</w:t>
              </w:r>
            </w:p>
          </w:tc>
        </w:sdtContent>
      </w:sdt>
      <w:tc>
        <w:tcPr>
          <w:tcW w:w="1869" w:type="dxa"/>
        </w:tcPr>
        <w:p w14:paraId="0D945F0F" w14:textId="77777777" w:rsidR="00DE29E9" w:rsidRPr="00B648BB" w:rsidRDefault="00DE29E9" w:rsidP="00197C32">
          <w:pPr>
            <w:tabs>
              <w:tab w:val="left" w:pos="6237"/>
            </w:tabs>
            <w:jc w:val="right"/>
            <w:rPr>
              <w:rFonts w:cs="Arial"/>
              <w:noProof/>
            </w:rPr>
          </w:pPr>
          <w:r w:rsidRPr="00B648BB">
            <w:rPr>
              <w:rStyle w:val="PageNumber"/>
              <w:rFonts w:cs="Arial"/>
              <w:noProof/>
            </w:rPr>
            <w:t xml:space="preserve">Page </w:t>
          </w:r>
          <w:r w:rsidRPr="00B648BB">
            <w:rPr>
              <w:rStyle w:val="PageNumber"/>
              <w:rFonts w:cs="Arial"/>
              <w:noProof/>
            </w:rPr>
            <w:fldChar w:fldCharType="begin"/>
          </w:r>
          <w:r w:rsidRPr="00B648BB">
            <w:rPr>
              <w:rStyle w:val="PageNumber"/>
              <w:rFonts w:cs="Arial"/>
              <w:noProof/>
            </w:rPr>
            <w:instrText xml:space="preserve"> PAGE </w:instrText>
          </w:r>
          <w:r w:rsidRPr="00B648BB">
            <w:rPr>
              <w:rStyle w:val="PageNumber"/>
              <w:rFonts w:cs="Arial"/>
              <w:noProof/>
            </w:rPr>
            <w:fldChar w:fldCharType="separate"/>
          </w:r>
          <w:r w:rsidR="008747AE">
            <w:rPr>
              <w:rStyle w:val="PageNumber"/>
              <w:rFonts w:cs="Arial"/>
              <w:noProof/>
            </w:rPr>
            <w:t>2</w:t>
          </w:r>
          <w:r w:rsidRPr="00B648BB">
            <w:rPr>
              <w:rStyle w:val="PageNumber"/>
              <w:rFonts w:cs="Arial"/>
              <w:noProof/>
            </w:rPr>
            <w:fldChar w:fldCharType="end"/>
          </w:r>
          <w:r w:rsidRPr="00B648BB">
            <w:rPr>
              <w:noProof/>
            </w:rPr>
            <w:t xml:space="preserve"> / </w:t>
          </w:r>
          <w:r w:rsidRPr="00B648BB">
            <w:rPr>
              <w:rStyle w:val="PageNumber"/>
              <w:rFonts w:cs="Arial"/>
              <w:noProof/>
            </w:rPr>
            <w:fldChar w:fldCharType="begin"/>
          </w:r>
          <w:r w:rsidRPr="00B648BB">
            <w:rPr>
              <w:rStyle w:val="PageNumber"/>
              <w:rFonts w:cs="Arial"/>
              <w:noProof/>
            </w:rPr>
            <w:instrText xml:space="preserve"> NUMPAGES </w:instrText>
          </w:r>
          <w:r w:rsidRPr="00B648BB">
            <w:rPr>
              <w:rStyle w:val="PageNumber"/>
              <w:rFonts w:cs="Arial"/>
              <w:noProof/>
            </w:rPr>
            <w:fldChar w:fldCharType="separate"/>
          </w:r>
          <w:r w:rsidR="008747AE">
            <w:rPr>
              <w:rStyle w:val="PageNumber"/>
              <w:rFonts w:cs="Arial"/>
              <w:noProof/>
            </w:rPr>
            <w:t>2</w:t>
          </w:r>
          <w:r w:rsidRPr="00B648BB">
            <w:rPr>
              <w:rStyle w:val="PageNumber"/>
              <w:rFonts w:cs="Arial"/>
              <w:noProof/>
            </w:rPr>
            <w:fldChar w:fldCharType="end"/>
          </w:r>
        </w:p>
      </w:tc>
    </w:tr>
    <w:tr w:rsidR="00DE29E9" w14:paraId="3B601C8F" w14:textId="77777777" w:rsidTr="352BD80D">
      <w:tc>
        <w:tcPr>
          <w:tcW w:w="3914" w:type="dxa"/>
          <w:hideMark/>
        </w:tcPr>
        <w:p w14:paraId="3B3D4181" w14:textId="2762E321" w:rsidR="00DE29E9" w:rsidRDefault="00DE29E9" w:rsidP="00197C32">
          <w:pPr>
            <w:pStyle w:val="Footer"/>
          </w:pPr>
          <w:r>
            <w:t xml:space="preserve">Document ID: </w:t>
          </w:r>
          <w:sdt>
            <w:sdtPr>
              <w:alias w:val="Document ID Value"/>
              <w:tag w:val="_dlc_DocId"/>
              <w:id w:val="-1441136496"/>
              <w:lock w:val="contentLocked"/>
              <w:dataBinding w:prefixMappings="xmlns:ns0='http://schemas.microsoft.com/office/2006/metadata/properties' xmlns:ns1='http://www.w3.org/2001/XMLSchema-instance' xmlns:ns2='c07ea462-aaa2-4230-8650-800586fd6e0c' xmlns:ns3='de61e7c7-8e97-4464-b929-b5a1c86ee5cb' xmlns:ns4='009a2248-1bc5-4823-a4cc-a112fd46d800' xmlns:ns5='394ed8b9-e7ed-4b31-94f1-4960fcc17a1d' xmlns:ns6='45eccc05-4b12-42bd-8d22-f8f14ef2160a' xmlns:ns7='47f55bf9-ddae-45d5-a4a7-ae8625f66081' xmlns:ns8='92cd3523-8a7e-43d8-8db2-82bba2d9642c' xmlns:ns9='f55a5c64-ee7a-45c3-8a61-2a5fccd2fe9f' xmlns:ns10='3d4fd783-a680-4523-bbb7-d6dbf41ea0da' xmlns:ns11='435d2999-2170-4f0a-a707-1e4030f8d836' xmlns:ns12='87369ed8-7398-499d-83ae-9d42e0d3e3dd' xmlns:ns13='ef6f3ae6-21f7-442b-8cbd-e7de8225ec52' xmlns:ns14='a55516d6-f64e-4aab-b0c7-d69c048add4a' xmlns:ns15='70d8b52d-721e-4460-8312-1b71d49660ac' xmlns:ns16='f306b6fe-d227-476c-b9c6-f47a9051a6f9' xmlns:ns17='540b7ce4-8409-4b5a-805f-42f28534b75b' xmlns:ns18='9db00453-5af4-4cae-918b-d577b3e25147' xmlns:ns19='35825c6a-2009-425d-af8c-2cc1e7674892' xmlns:ns20='efde6133-c53c-4d9f-b09f-b30588276666' xmlns:ns21='3cbe6de1-2635-416f-b54e-8793cf6c0a9e' xmlns:ns22='bb499cd1-5093-4028-a6b5-a285a249e975' xmlns:ns23='88eb63a8-b495-4068-bc83-a212bb1828a2' xmlns:ns24='075ad2b7-e15c-4807-9557-5325c39d8fce' xmlns:ns25='9d4b0a68-504a-49bc-b05c-9f04dbab8d64' xmlns:ns26='5e1cbacc-be7f-4c16-aa72-66cc69b59cd6' xmlns:ns27='2961116f-2373-4ea1-948c-4f49dc3433b2' xmlns:ns28='http://schemas.microsoft.com/office/infopath/2007/PartnerControls' xmlns:ns29='de254827-12a1-4253-b512-b52b0c41a535' " w:xpath="/ns0:properties[1]/documentManagement[1]/ns27:_dlc_DocId[1]" w:storeItemID="{6441AB15-4A45-4C8C-B9BB-35ED04993C60}"/>
              <w:text/>
            </w:sdtPr>
            <w:sdtEndPr/>
            <w:sdtContent>
              <w:r>
                <w:t>YMS0-782126253-31</w:t>
              </w:r>
            </w:sdtContent>
          </w:sdt>
        </w:p>
      </w:tc>
      <w:tc>
        <w:tcPr>
          <w:tcW w:w="1486" w:type="dxa"/>
          <w:hideMark/>
        </w:tcPr>
        <w:p w14:paraId="3806C808" w14:textId="34F25613" w:rsidR="00DE29E9" w:rsidRDefault="00DE29E9" w:rsidP="004844AE">
          <w:pPr>
            <w:pStyle w:val="Footer"/>
          </w:pPr>
          <w:r>
            <w:t xml:space="preserve">Version: </w:t>
          </w:r>
          <w:r w:rsidR="003B2BC2">
            <w:t>02</w:t>
          </w:r>
        </w:p>
      </w:tc>
      <w:tc>
        <w:tcPr>
          <w:tcW w:w="5040" w:type="dxa"/>
          <w:gridSpan w:val="2"/>
          <w:hideMark/>
        </w:tcPr>
        <w:p w14:paraId="7734B065" w14:textId="77777777" w:rsidR="00DE29E9" w:rsidRPr="004844AE" w:rsidRDefault="00DE29E9" w:rsidP="352BD80D">
          <w:pPr>
            <w:pStyle w:val="Footer"/>
            <w:rPr>
              <w:lang w:val="en-US"/>
            </w:rPr>
          </w:pPr>
          <w:r w:rsidRPr="352BD80D">
            <w:rPr>
              <w:lang w:val="en-US"/>
            </w:rPr>
            <w:t>A paper copy is an uncontrolled copy of the document</w:t>
          </w:r>
        </w:p>
      </w:tc>
    </w:tr>
  </w:tbl>
  <w:p w14:paraId="71347C2D" w14:textId="77777777" w:rsidR="00DE29E9" w:rsidRPr="00967D3B" w:rsidRDefault="00DE29E9" w:rsidP="00967D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A92CC" w14:textId="77777777" w:rsidR="00DE29E9" w:rsidRDefault="00DE29E9" w:rsidP="00967D3B">
    <w:pPr>
      <w:pStyle w:val="Footer"/>
      <w:rPr>
        <w:lang w:val="nb-NO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36E5950" wp14:editId="3B650BC2">
              <wp:simplePos x="0" y="0"/>
              <wp:positionH relativeFrom="column">
                <wp:posOffset>-230505</wp:posOffset>
              </wp:positionH>
              <wp:positionV relativeFrom="paragraph">
                <wp:posOffset>113665</wp:posOffset>
              </wp:positionV>
              <wp:extent cx="6629400" cy="0"/>
              <wp:effectExtent l="0" t="0" r="1905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228A526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.15pt,8.95pt" to="503.8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" strokecolor="black [3213]"/>
          </w:pict>
        </mc:Fallback>
      </mc:AlternateContent>
    </w:r>
  </w:p>
  <w:tbl>
    <w:tblPr>
      <w:tblStyle w:val="TableGrid"/>
      <w:tblW w:w="5000" w:type="pct"/>
      <w:tblInd w:w="-132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88"/>
      <w:gridCol w:w="2047"/>
      <w:gridCol w:w="2299"/>
      <w:gridCol w:w="2254"/>
    </w:tblGrid>
    <w:tr w:rsidR="00DE29E9" w14:paraId="73F02124" w14:textId="77777777" w:rsidTr="352BD80D">
      <w:tc>
        <w:tcPr>
          <w:tcW w:w="2988" w:type="dxa"/>
        </w:tcPr>
        <w:p w14:paraId="464E8768" w14:textId="77777777" w:rsidR="00DE29E9" w:rsidRPr="00B63FA0" w:rsidRDefault="00DE29E9" w:rsidP="00197C32">
          <w:pPr>
            <w:pStyle w:val="YaraFields"/>
            <w:rPr>
              <w:sz w:val="20"/>
            </w:rPr>
          </w:pPr>
          <w:r w:rsidRPr="00B63FA0">
            <w:rPr>
              <w:sz w:val="20"/>
            </w:rPr>
            <w:t>Document Owner:</w:t>
          </w:r>
        </w:p>
        <w:p w14:paraId="4DAD7ED1" w14:textId="38DB2E1F" w:rsidR="00DE29E9" w:rsidRPr="00DB27AD" w:rsidRDefault="00BE0D4D" w:rsidP="00197C32">
          <w:pPr>
            <w:pStyle w:val="Footer"/>
          </w:pPr>
          <w:r>
            <w:t>Girish Chandra Yadav</w:t>
          </w:r>
        </w:p>
      </w:tc>
      <w:tc>
        <w:tcPr>
          <w:tcW w:w="2268" w:type="dxa"/>
        </w:tcPr>
        <w:p w14:paraId="13E6F032" w14:textId="77777777" w:rsidR="00DE29E9" w:rsidRPr="00DB27AD" w:rsidRDefault="00DE29E9" w:rsidP="00197C32">
          <w:pPr>
            <w:pStyle w:val="Footer"/>
          </w:pPr>
          <w:r>
            <w:t>Approved by:</w:t>
          </w:r>
        </w:p>
        <w:p w14:paraId="1D996098" w14:textId="6A32DE40" w:rsidR="00DE29E9" w:rsidRDefault="002E1450" w:rsidP="00197C32">
          <w:r>
            <w:t>Sanjay Prakash Agarwal</w:t>
          </w:r>
        </w:p>
      </w:tc>
      <w:tc>
        <w:tcPr>
          <w:tcW w:w="2551" w:type="dxa"/>
        </w:tcPr>
        <w:p w14:paraId="201B6410" w14:textId="77777777" w:rsidR="00DE29E9" w:rsidRPr="0054412A" w:rsidRDefault="00DE29E9" w:rsidP="00197C32">
          <w:pPr>
            <w:pStyle w:val="Footer"/>
          </w:pPr>
          <w:r w:rsidRPr="00C521A1">
            <w:t>Approval</w:t>
          </w:r>
          <w:r w:rsidRPr="0054412A">
            <w:t xml:space="preserve"> Date</w:t>
          </w:r>
          <w:r>
            <w:t>:</w:t>
          </w:r>
        </w:p>
        <w:p w14:paraId="1B1492B9" w14:textId="25CB8EDF" w:rsidR="007972C2" w:rsidRDefault="007972C2" w:rsidP="007972C2">
          <w:r>
            <w:t>202</w:t>
          </w:r>
          <w:r w:rsidR="003B2BC2">
            <w:t>5</w:t>
          </w:r>
          <w:r>
            <w:t>-</w:t>
          </w:r>
          <w:r w:rsidR="003B2BC2">
            <w:t>1</w:t>
          </w:r>
          <w:r w:rsidR="00784483">
            <w:t>2</w:t>
          </w:r>
          <w:r>
            <w:t>-</w:t>
          </w:r>
          <w:r w:rsidR="003B2BC2">
            <w:t>1</w:t>
          </w:r>
          <w:r w:rsidR="00784483">
            <w:t>9</w:t>
          </w:r>
        </w:p>
        <w:p w14:paraId="55DA802B" w14:textId="61DBF321" w:rsidR="00DE29E9" w:rsidRPr="001E3852" w:rsidRDefault="00DE29E9" w:rsidP="00197C32">
          <w:pPr>
            <w:pStyle w:val="Footer"/>
          </w:pPr>
        </w:p>
      </w:tc>
      <w:tc>
        <w:tcPr>
          <w:tcW w:w="2501" w:type="dxa"/>
        </w:tcPr>
        <w:p w14:paraId="3A73E0F7" w14:textId="77777777" w:rsidR="00DE29E9" w:rsidRPr="004844AE" w:rsidRDefault="00DE29E9" w:rsidP="352BD80D">
          <w:pPr>
            <w:pStyle w:val="Footer"/>
            <w:rPr>
              <w:lang w:val="en-US"/>
            </w:rPr>
          </w:pPr>
          <w:r w:rsidRPr="352BD80D">
            <w:rPr>
              <w:lang w:val="en-US"/>
            </w:rPr>
            <w:t>Next Review Date:</w:t>
          </w:r>
        </w:p>
        <w:p w14:paraId="59C96DEB" w14:textId="5961D033" w:rsidR="007972C2" w:rsidRDefault="007972C2" w:rsidP="007972C2">
          <w:r>
            <w:t>202</w:t>
          </w:r>
          <w:r w:rsidR="003B2BC2">
            <w:t>7</w:t>
          </w:r>
          <w:r>
            <w:t>-</w:t>
          </w:r>
          <w:r w:rsidR="003B2BC2">
            <w:t>1</w:t>
          </w:r>
          <w:r w:rsidR="00784483">
            <w:t>2</w:t>
          </w:r>
          <w:r>
            <w:t>-</w:t>
          </w:r>
          <w:r w:rsidR="003B2BC2">
            <w:t>1</w:t>
          </w:r>
          <w:r w:rsidR="00784483">
            <w:t>8</w:t>
          </w:r>
        </w:p>
        <w:p w14:paraId="0A8A3A6D" w14:textId="6F192FA1" w:rsidR="00DE29E9" w:rsidRPr="004844AE" w:rsidRDefault="00DE29E9" w:rsidP="00197C32">
          <w:pPr>
            <w:pStyle w:val="Footer"/>
            <w:rPr>
              <w:lang w:val="en-US"/>
            </w:rPr>
          </w:pPr>
        </w:p>
      </w:tc>
    </w:tr>
    <w:tr w:rsidR="00DE29E9" w14:paraId="2C18754C" w14:textId="77777777" w:rsidTr="352BD80D">
      <w:tc>
        <w:tcPr>
          <w:tcW w:w="2988" w:type="dxa"/>
        </w:tcPr>
        <w:p w14:paraId="5E344F19" w14:textId="77777777" w:rsidR="00DE29E9" w:rsidRDefault="00DE29E9" w:rsidP="00197C32">
          <w:pPr>
            <w:pStyle w:val="Footer"/>
          </w:pPr>
          <w:r>
            <w:t>Document ID:</w:t>
          </w:r>
        </w:p>
        <w:sdt>
          <w:sdtPr>
            <w:alias w:val="Document ID Value"/>
            <w:tag w:val="_dlc_DocId"/>
            <w:id w:val="-1524160291"/>
            <w:lock w:val="contentLocked"/>
            <w:dataBinding w:prefixMappings="xmlns:ns0='http://schemas.microsoft.com/office/2006/metadata/properties' xmlns:ns1='http://www.w3.org/2001/XMLSchema-instance' xmlns:ns2='c07ea462-aaa2-4230-8650-800586fd6e0c' xmlns:ns3='de61e7c7-8e97-4464-b929-b5a1c86ee5cb' xmlns:ns4='009a2248-1bc5-4823-a4cc-a112fd46d800' xmlns:ns5='394ed8b9-e7ed-4b31-94f1-4960fcc17a1d' xmlns:ns6='45eccc05-4b12-42bd-8d22-f8f14ef2160a' xmlns:ns7='47f55bf9-ddae-45d5-a4a7-ae8625f66081' xmlns:ns8='92cd3523-8a7e-43d8-8db2-82bba2d9642c' xmlns:ns9='f55a5c64-ee7a-45c3-8a61-2a5fccd2fe9f' xmlns:ns10='3d4fd783-a680-4523-bbb7-d6dbf41ea0da' xmlns:ns11='435d2999-2170-4f0a-a707-1e4030f8d836' xmlns:ns12='87369ed8-7398-499d-83ae-9d42e0d3e3dd' xmlns:ns13='ef6f3ae6-21f7-442b-8cbd-e7de8225ec52' xmlns:ns14='a55516d6-f64e-4aab-b0c7-d69c048add4a' xmlns:ns15='70d8b52d-721e-4460-8312-1b71d49660ac' xmlns:ns16='f306b6fe-d227-476c-b9c6-f47a9051a6f9' xmlns:ns17='540b7ce4-8409-4b5a-805f-42f28534b75b' xmlns:ns18='9db00453-5af4-4cae-918b-d577b3e25147' xmlns:ns19='35825c6a-2009-425d-af8c-2cc1e7674892' xmlns:ns20='efde6133-c53c-4d9f-b09f-b30588276666' xmlns:ns21='3cbe6de1-2635-416f-b54e-8793cf6c0a9e' xmlns:ns22='bb499cd1-5093-4028-a6b5-a285a249e975' xmlns:ns23='88eb63a8-b495-4068-bc83-a212bb1828a2' xmlns:ns24='075ad2b7-e15c-4807-9557-5325c39d8fce' xmlns:ns25='9d4b0a68-504a-49bc-b05c-9f04dbab8d64' xmlns:ns26='5e1cbacc-be7f-4c16-aa72-66cc69b59cd6' xmlns:ns27='2961116f-2373-4ea1-948c-4f49dc3433b2' xmlns:ns28='http://schemas.microsoft.com/office/infopath/2007/PartnerControls' xmlns:ns29='de254827-12a1-4253-b512-b52b0c41a535' " w:xpath="/ns0:properties[1]/documentManagement[1]/ns27:_dlc_DocId[1]" w:storeItemID="{6441AB15-4A45-4C8C-B9BB-35ED04993C60}"/>
            <w:text/>
          </w:sdtPr>
          <w:sdtEndPr/>
          <w:sdtContent>
            <w:p w14:paraId="17CB5703" w14:textId="7C6DC0F2" w:rsidR="00DE29E9" w:rsidRDefault="00DE29E9" w:rsidP="00197C32">
              <w:pPr>
                <w:pStyle w:val="Footer"/>
              </w:pPr>
              <w:r>
                <w:t>YMS0-782126253-31</w:t>
              </w:r>
            </w:p>
          </w:sdtContent>
        </w:sdt>
      </w:tc>
      <w:tc>
        <w:tcPr>
          <w:tcW w:w="2268" w:type="dxa"/>
        </w:tcPr>
        <w:p w14:paraId="4D3C522D" w14:textId="31A849E1" w:rsidR="00DE29E9" w:rsidRDefault="00DE29E9" w:rsidP="004844AE">
          <w:pPr>
            <w:pStyle w:val="Footer"/>
          </w:pPr>
          <w:r>
            <w:t xml:space="preserve">Version: </w:t>
          </w:r>
          <w:r w:rsidR="003B2BC2">
            <w:t>02</w:t>
          </w:r>
        </w:p>
        <w:p w14:paraId="6ED5DB43" w14:textId="1F4FA366" w:rsidR="00BE0D4D" w:rsidRDefault="00BE0D4D" w:rsidP="004844AE">
          <w:pPr>
            <w:pStyle w:val="Footer"/>
          </w:pPr>
        </w:p>
      </w:tc>
      <w:tc>
        <w:tcPr>
          <w:tcW w:w="5052" w:type="dxa"/>
          <w:gridSpan w:val="2"/>
        </w:tcPr>
        <w:p w14:paraId="1D499CFE" w14:textId="77777777" w:rsidR="00DE29E9" w:rsidRPr="004844AE" w:rsidRDefault="00DE29E9" w:rsidP="352BD80D">
          <w:pPr>
            <w:pStyle w:val="Footer"/>
            <w:rPr>
              <w:lang w:val="en-US"/>
            </w:rPr>
          </w:pPr>
          <w:r w:rsidRPr="352BD80D">
            <w:rPr>
              <w:lang w:val="en-US"/>
            </w:rPr>
            <w:t>A paper copy is an uncontrolled copy of the document</w:t>
          </w:r>
        </w:p>
      </w:tc>
    </w:tr>
    <w:tr w:rsidR="00DE29E9" w14:paraId="5944995B" w14:textId="77777777" w:rsidTr="352BD80D">
      <w:tc>
        <w:tcPr>
          <w:tcW w:w="10308" w:type="dxa"/>
          <w:gridSpan w:val="4"/>
        </w:tcPr>
        <w:p w14:paraId="4158A0DA" w14:textId="77777777" w:rsidR="00DE29E9" w:rsidRPr="004844AE" w:rsidRDefault="00DE29E9" w:rsidP="352BD80D">
          <w:pPr>
            <w:pStyle w:val="Footer"/>
            <w:rPr>
              <w:lang w:val="en-US"/>
            </w:rPr>
          </w:pPr>
          <w:r w:rsidRPr="352BD80D">
            <w:rPr>
              <w:lang w:val="en-US"/>
            </w:rPr>
            <w:t xml:space="preserve">Changes in this version: </w:t>
          </w:r>
        </w:p>
        <w:sdt>
          <w:sdtPr>
            <w:alias w:val="Version Comments"/>
            <w:tag w:val="VersionComments"/>
            <w:id w:val="339122698"/>
            <w:dataBinding w:prefixMappings="xmlns:ns0='http://schemas.microsoft.com/office/2006/metadata/properties' xmlns:ns1='http://www.w3.org/2001/XMLSchema-instance' xmlns:ns2='http://schemas.microsoft.com/office/infopath/2007/PartnerControls' xmlns:ns3='394ed8b9-e7ed-4b31-94f1-4960fcc17a1d' xmlns:ns4='de61e7c7-8e97-4464-b929-b5a1c86ee5cb' xmlns:ns5='2961116f-2373-4ea1-948c-4f49dc3433b2' xmlns:ns6='ef6f3ae6-21f7-442b-8cbd-e7de8225ec52' xmlns:ns7='87369ed8-7398-499d-83ae-9d42e0d3e3dd' xmlns:ns8='540b7ce4-8409-4b5a-805f-42f28534b75b' xmlns:ns9='3d4fd783-a680-4523-bbb7-d6dbf41ea0da' xmlns:ns10='70d8b52d-721e-4460-8312-1b71d49660ac' xmlns:ns11='c07ea462-aaa2-4230-8650-800586fd6e0c' xmlns:ns12='f306b6fe-d227-476c-b9c6-f47a9051a6f9' xmlns:ns13='9d4b0a68-504a-49bc-b05c-9f04dbab8d64' xmlns:ns14='35825c6a-2009-425d-af8c-2cc1e7674892' xmlns:ns15='009a2248-1bc5-4823-a4cc-a112fd46d800' xmlns:ns16='5e1cbacc-be7f-4c16-aa72-66cc69b59cd6' xmlns:ns17='a55516d6-f64e-4aab-b0c7-d69c048add4a' xmlns:ns18='88eb63a8-b495-4068-bc83-a212bb1828a2' xmlns:ns19='435d2999-2170-4f0a-a707-1e4030f8d836' xmlns:ns20='45eccc05-4b12-42bd-8d22-f8f14ef2160a' xmlns:ns21='f55a5c64-ee7a-45c3-8a61-2a5fccd2fe9f' xmlns:ns22='3cbe6de1-2635-416f-b54e-8793cf6c0a9e' xmlns:ns23='bb499cd1-5093-4028-a6b5-a285a249e975' xmlns:ns24='92cd3523-8a7e-43d8-8db2-82bba2d9642c' xmlns:ns25='47f55bf9-ddae-45d5-a4a7-ae8625f66081' xmlns:ns26='075ad2b7-e15c-4807-9557-5325c39d8fce' xmlns:ns27='efde6133-c53c-4d9f-b09f-b30588276666' xmlns:ns28='d3423f4c-ca1b-406e-8999-0f2e1bacbbdc' xmlns:ns29='7bdac514-b306-4737-904b-77593a998f6c' xmlns:ns30='9db00453-5af4-4cae-918b-d577b3e25147' " w:xpath="/ns0:properties[1]/documentManagement[1]/ns24:VersionComments[1]" w:storeItemID="{6441AB15-4A45-4C8C-B9BB-35ED04993C60}"/>
            <w:text/>
          </w:sdtPr>
          <w:sdtEndPr/>
          <w:sdtContent>
            <w:p w14:paraId="001FA68A" w14:textId="40E164BF" w:rsidR="00DE29E9" w:rsidRPr="004844AE" w:rsidRDefault="00DE29E9" w:rsidP="00197C32">
              <w:pPr>
                <w:pStyle w:val="Footer"/>
                <w:rPr>
                  <w:lang w:val="en-US"/>
                </w:rPr>
              </w:pPr>
              <w:r>
                <w:t>Waiting for Owner</w:t>
              </w:r>
            </w:p>
          </w:sdtContent>
        </w:sdt>
      </w:tc>
    </w:tr>
  </w:tbl>
  <w:p w14:paraId="37BC0BC1" w14:textId="77777777" w:rsidR="00DE29E9" w:rsidRPr="00967D3B" w:rsidRDefault="00DE29E9" w:rsidP="00967D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66359" w14:textId="77777777" w:rsidR="00D917FA" w:rsidRDefault="00D917FA" w:rsidP="00967D3B">
      <w:r>
        <w:separator/>
      </w:r>
    </w:p>
  </w:footnote>
  <w:footnote w:type="continuationSeparator" w:id="0">
    <w:p w14:paraId="68D6CBCA" w14:textId="77777777" w:rsidR="00D917FA" w:rsidRDefault="00D917FA" w:rsidP="00967D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708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2998"/>
      <w:gridCol w:w="3145"/>
      <w:gridCol w:w="3145"/>
    </w:tblGrid>
    <w:tr w:rsidR="00DE29E9" w14:paraId="5B5B55F0" w14:textId="77777777" w:rsidTr="352BD80D">
      <w:trPr>
        <w:trHeight w:val="279"/>
      </w:trPr>
      <w:tc>
        <w:tcPr>
          <w:tcW w:w="8931" w:type="dxa"/>
          <w:gridSpan w:val="3"/>
        </w:tcPr>
        <w:p w14:paraId="0603EC3C" w14:textId="77777777" w:rsidR="00DE29E9" w:rsidRDefault="00DE29E9" w:rsidP="352BD80D">
          <w:pPr>
            <w:pStyle w:val="YaraTableFields"/>
            <w:jc w:val="center"/>
            <w:rPr>
              <w:rFonts w:cs="Arial"/>
              <w:b/>
              <w:bCs/>
              <w:sz w:val="24"/>
              <w:szCs w:val="24"/>
            </w:rPr>
          </w:pPr>
          <w:r w:rsidRPr="352BD80D">
            <w:rPr>
              <w:rFonts w:cs="Arial"/>
              <w:b/>
              <w:bCs/>
              <w:sz w:val="24"/>
              <w:szCs w:val="24"/>
            </w:rPr>
            <w:t>Yara Management System</w:t>
          </w:r>
        </w:p>
        <w:p w14:paraId="5F8A6541" w14:textId="77777777" w:rsidR="00DE29E9" w:rsidRPr="00656E39" w:rsidRDefault="00DE29E9" w:rsidP="00197C32">
          <w:pPr>
            <w:pStyle w:val="YaraTableFields"/>
            <w:jc w:val="center"/>
            <w:rPr>
              <w:rFonts w:cs="Arial"/>
              <w:b/>
              <w:sz w:val="16"/>
              <w:szCs w:val="16"/>
            </w:rPr>
          </w:pPr>
        </w:p>
      </w:tc>
    </w:tr>
    <w:tr w:rsidR="00DE29E9" w14:paraId="7BD4B384" w14:textId="77777777" w:rsidTr="352BD80D">
      <w:trPr>
        <w:trHeight w:val="410"/>
      </w:trPr>
      <w:tc>
        <w:tcPr>
          <w:tcW w:w="2883" w:type="dxa"/>
        </w:tcPr>
        <w:p w14:paraId="59FCC488" w14:textId="1CF7CF44" w:rsidR="00DE29E9" w:rsidRDefault="00DE29E9" w:rsidP="00197C32">
          <w:pPr>
            <w:pStyle w:val="YaraTableFields"/>
            <w:jc w:val="center"/>
            <w:rPr>
              <w:rFonts w:cs="Arial"/>
              <w:noProof/>
              <w:sz w:val="20"/>
              <w:lang w:val="en-US"/>
            </w:rPr>
          </w:pPr>
          <w:r w:rsidRPr="003E09F9">
            <w:rPr>
              <w:rFonts w:cs="Arial"/>
              <w:noProof/>
              <w:sz w:val="20"/>
              <w:lang w:val="en-US"/>
            </w:rPr>
            <w:t>Document type</w:t>
          </w:r>
          <w:r>
            <w:rPr>
              <w:rFonts w:cs="Arial"/>
              <w:noProof/>
              <w:sz w:val="20"/>
              <w:lang w:val="en-US"/>
            </w:rPr>
            <w:t>:</w:t>
          </w:r>
        </w:p>
        <w:p w14:paraId="510C8845" w14:textId="77777777" w:rsidR="00DE29E9" w:rsidRPr="00656E39" w:rsidRDefault="00DE29E9" w:rsidP="00197C32">
          <w:pPr>
            <w:pStyle w:val="YaraTableFields"/>
            <w:jc w:val="center"/>
            <w:rPr>
              <w:rFonts w:cs="Arial"/>
              <w:noProof/>
              <w:sz w:val="16"/>
              <w:szCs w:val="16"/>
              <w:lang w:val="en-US"/>
            </w:rPr>
          </w:pPr>
        </w:p>
        <w:p w14:paraId="68D4AA5D" w14:textId="39B3411D" w:rsidR="00DE29E9" w:rsidRPr="003E09F9" w:rsidRDefault="00BE5B0F" w:rsidP="00197C32">
          <w:pPr>
            <w:pStyle w:val="YaraTableFields"/>
            <w:jc w:val="center"/>
            <w:rPr>
              <w:rFonts w:cs="Arial"/>
              <w:noProof/>
              <w:sz w:val="20"/>
              <w:lang w:val="en-US"/>
            </w:rPr>
          </w:pPr>
          <w:r>
            <w:rPr>
              <w:rFonts w:cs="Arial"/>
              <w:noProof/>
              <w:sz w:val="20"/>
              <w:lang w:val="en-US"/>
            </w:rPr>
            <w:t>Formats</w:t>
          </w:r>
        </w:p>
      </w:tc>
      <w:tc>
        <w:tcPr>
          <w:tcW w:w="3024" w:type="dxa"/>
          <w:noWrap/>
        </w:tcPr>
        <w:p w14:paraId="41988FD2" w14:textId="77777777" w:rsidR="00DE29E9" w:rsidRPr="004844AE" w:rsidRDefault="00DE29E9" w:rsidP="352BD80D">
          <w:pPr>
            <w:pStyle w:val="YaraTableFields"/>
            <w:tabs>
              <w:tab w:val="left" w:pos="360"/>
              <w:tab w:val="center" w:pos="1667"/>
            </w:tabs>
            <w:rPr>
              <w:rFonts w:cs="Arial"/>
              <w:sz w:val="20"/>
              <w:lang w:val="en-US"/>
            </w:rPr>
          </w:pPr>
          <w:r w:rsidRPr="004844AE">
            <w:rPr>
              <w:rFonts w:cs="Arial"/>
              <w:sz w:val="20"/>
              <w:lang w:val="en-US"/>
            </w:rPr>
            <w:tab/>
          </w:r>
          <w:r w:rsidRPr="004844AE">
            <w:rPr>
              <w:rFonts w:cs="Arial"/>
              <w:sz w:val="20"/>
              <w:lang w:val="en-US"/>
            </w:rPr>
            <w:tab/>
          </w:r>
          <w:r w:rsidRPr="352BD80D">
            <w:rPr>
              <w:rFonts w:cs="Arial"/>
              <w:sz w:val="20"/>
              <w:lang w:val="en-US"/>
            </w:rPr>
            <w:t>Valid for Organization:</w:t>
          </w:r>
        </w:p>
        <w:p w14:paraId="14D2438F" w14:textId="77777777" w:rsidR="00DE29E9" w:rsidRPr="004844AE" w:rsidRDefault="00DE29E9" w:rsidP="00197C32">
          <w:pPr>
            <w:pStyle w:val="YaraTableFields"/>
            <w:jc w:val="center"/>
            <w:rPr>
              <w:rFonts w:cs="Arial"/>
              <w:sz w:val="16"/>
              <w:szCs w:val="16"/>
              <w:lang w:val="en-US"/>
            </w:rPr>
          </w:pPr>
        </w:p>
        <w:sdt>
          <w:sdtPr>
            <w:rPr>
              <w:rFonts w:cs="Arial"/>
              <w:b/>
              <w:noProof/>
              <w:sz w:val="20"/>
              <w:lang w:val="en-US"/>
            </w:rPr>
            <w:alias w:val="Valid for Organization(s)"/>
            <w:tag w:val="l45847b67a134e4a87db9037747dc84f"/>
            <w:id w:val="-1106735767"/>
            <w:lock w:val="contentLocked"/>
            <w:dataBinding w:prefixMappings="xmlns:ns0='http://schemas.microsoft.com/office/2006/metadata/properties' xmlns:ns1='http://www.w3.org/2001/XMLSchema-instance' xmlns:ns2='http://schemas.microsoft.com/office/infopath/2007/PartnerControls' xmlns:ns3='394ed8b9-e7ed-4b31-94f1-4960fcc17a1d' xmlns:ns4='de61e7c7-8e97-4464-b929-b5a1c86ee5cb' xmlns:ns5='2961116f-2373-4ea1-948c-4f49dc3433b2' xmlns:ns6='ef6f3ae6-21f7-442b-8cbd-e7de8225ec52' xmlns:ns7='87369ed8-7398-499d-83ae-9d42e0d3e3dd' xmlns:ns8='540b7ce4-8409-4b5a-805f-42f28534b75b' xmlns:ns9='3d4fd783-a680-4523-bbb7-d6dbf41ea0da' xmlns:ns10='70d8b52d-721e-4460-8312-1b71d49660ac' xmlns:ns11='c07ea462-aaa2-4230-8650-800586fd6e0c' xmlns:ns12='f306b6fe-d227-476c-b9c6-f47a9051a6f9' xmlns:ns13='9d4b0a68-504a-49bc-b05c-9f04dbab8d64' xmlns:ns14='35825c6a-2009-425d-af8c-2cc1e7674892' xmlns:ns15='009a2248-1bc5-4823-a4cc-a112fd46d800' xmlns:ns16='5e1cbacc-be7f-4c16-aa72-66cc69b59cd6' xmlns:ns17='a55516d6-f64e-4aab-b0c7-d69c048add4a' xmlns:ns18='88eb63a8-b495-4068-bc83-a212bb1828a2' xmlns:ns19='435d2999-2170-4f0a-a707-1e4030f8d836' xmlns:ns20='45eccc05-4b12-42bd-8d22-f8f14ef2160a' xmlns:ns21='f55a5c64-ee7a-45c3-8a61-2a5fccd2fe9f' xmlns:ns22='3cbe6de1-2635-416f-b54e-8793cf6c0a9e' xmlns:ns23='bb499cd1-5093-4028-a6b5-a285a249e975' xmlns:ns24='92cd3523-8a7e-43d8-8db2-82bba2d9642c' xmlns:ns25='47f55bf9-ddae-45d5-a4a7-ae8625f66081' xmlns:ns26='075ad2b7-e15c-4807-9557-5325c39d8fce' xmlns:ns27='efde6133-c53c-4d9f-b09f-b30588276666' xmlns:ns28='d3423f4c-ca1b-406e-8999-0f2e1bacbbdc' xmlns:ns29='7bdac514-b306-4737-904b-77593a998f6c' xmlns:ns30='9db00453-5af4-4cae-918b-d577b3e25147' " w:xpath="/ns0:properties[1]/documentManagement[1]/ns5:l45847b67a134e4a87db9037747dc84f[1]/ns2:Terms[1]" w:storeItemID="{6441AB15-4A45-4C8C-B9BB-35ED04993C60}"/>
            <w:text w:multiLine="1"/>
          </w:sdtPr>
          <w:sdtEndPr/>
          <w:sdtContent>
            <w:p w14:paraId="61767760" w14:textId="3AA07A1F" w:rsidR="00DE29E9" w:rsidRPr="004844AE" w:rsidRDefault="00DE29E9" w:rsidP="00E9780D">
              <w:pPr>
                <w:pStyle w:val="YaraTableFields"/>
                <w:jc w:val="center"/>
                <w:rPr>
                  <w:rFonts w:cs="Arial"/>
                  <w:b/>
                  <w:noProof/>
                  <w:sz w:val="20"/>
                  <w:lang w:val="en-US"/>
                </w:rPr>
              </w:pPr>
              <w:r>
                <w:rPr>
                  <w:rFonts w:cs="Arial"/>
                  <w:b/>
                  <w:noProof/>
                  <w:sz w:val="20"/>
                  <w:lang w:val="en-US"/>
                </w:rPr>
                <w:t>Babrala</w:t>
              </w:r>
            </w:p>
          </w:sdtContent>
        </w:sdt>
      </w:tc>
      <w:tc>
        <w:tcPr>
          <w:tcW w:w="3024" w:type="dxa"/>
        </w:tcPr>
        <w:p w14:paraId="18CE8115" w14:textId="77777777" w:rsidR="00DE29E9" w:rsidRPr="004844AE" w:rsidRDefault="00DE29E9" w:rsidP="352BD80D">
          <w:pPr>
            <w:pStyle w:val="YaraTableFields"/>
            <w:jc w:val="center"/>
            <w:rPr>
              <w:rFonts w:cs="Arial"/>
              <w:sz w:val="20"/>
              <w:lang w:val="en-US"/>
            </w:rPr>
          </w:pPr>
          <w:r w:rsidRPr="352BD80D">
            <w:rPr>
              <w:rFonts w:cs="Arial"/>
              <w:sz w:val="20"/>
              <w:lang w:val="en-US"/>
            </w:rPr>
            <w:t>Valid for Location/Facility:</w:t>
          </w:r>
        </w:p>
        <w:p w14:paraId="453AC8FD" w14:textId="77777777" w:rsidR="00DE29E9" w:rsidRPr="004844AE" w:rsidRDefault="00DE29E9" w:rsidP="00197C32">
          <w:pPr>
            <w:pStyle w:val="YaraTableFields"/>
            <w:jc w:val="center"/>
            <w:rPr>
              <w:rFonts w:cs="Arial"/>
              <w:sz w:val="16"/>
              <w:szCs w:val="16"/>
              <w:lang w:val="en-US"/>
            </w:rPr>
          </w:pPr>
        </w:p>
        <w:sdt>
          <w:sdtPr>
            <w:rPr>
              <w:rFonts w:cs="Arial"/>
              <w:noProof/>
              <w:sz w:val="20"/>
              <w:lang w:val="en-US"/>
            </w:rPr>
            <w:alias w:val="Valid for Location/Facility"/>
            <w:tag w:val="m6a006d3bc2e488b98d5a60be7da4a85"/>
            <w:id w:val="1128821499"/>
            <w:lock w:val="contentLocked"/>
            <w:dataBinding w:prefixMappings="xmlns:ns0='http://schemas.microsoft.com/office/2006/metadata/properties' xmlns:ns1='http://www.w3.org/2001/XMLSchema-instance' xmlns:ns2='http://schemas.microsoft.com/office/infopath/2007/PartnerControls' xmlns:ns3='394ed8b9-e7ed-4b31-94f1-4960fcc17a1d' xmlns:ns4='de61e7c7-8e97-4464-b929-b5a1c86ee5cb' xmlns:ns5='2961116f-2373-4ea1-948c-4f49dc3433b2' xmlns:ns6='ef6f3ae6-21f7-442b-8cbd-e7de8225ec52' xmlns:ns7='87369ed8-7398-499d-83ae-9d42e0d3e3dd' xmlns:ns8='540b7ce4-8409-4b5a-805f-42f28534b75b' xmlns:ns9='3d4fd783-a680-4523-bbb7-d6dbf41ea0da' xmlns:ns10='70d8b52d-721e-4460-8312-1b71d49660ac' xmlns:ns11='c07ea462-aaa2-4230-8650-800586fd6e0c' xmlns:ns12='f306b6fe-d227-476c-b9c6-f47a9051a6f9' xmlns:ns13='9d4b0a68-504a-49bc-b05c-9f04dbab8d64' xmlns:ns14='35825c6a-2009-425d-af8c-2cc1e7674892' xmlns:ns15='009a2248-1bc5-4823-a4cc-a112fd46d800' xmlns:ns16='5e1cbacc-be7f-4c16-aa72-66cc69b59cd6' xmlns:ns17='a55516d6-f64e-4aab-b0c7-d69c048add4a' xmlns:ns18='88eb63a8-b495-4068-bc83-a212bb1828a2' xmlns:ns19='435d2999-2170-4f0a-a707-1e4030f8d836' xmlns:ns20='45eccc05-4b12-42bd-8d22-f8f14ef2160a' xmlns:ns21='f55a5c64-ee7a-45c3-8a61-2a5fccd2fe9f' xmlns:ns22='3cbe6de1-2635-416f-b54e-8793cf6c0a9e' xmlns:ns23='bb499cd1-5093-4028-a6b5-a285a249e975' xmlns:ns24='92cd3523-8a7e-43d8-8db2-82bba2d9642c' xmlns:ns25='47f55bf9-ddae-45d5-a4a7-ae8625f66081' xmlns:ns26='075ad2b7-e15c-4807-9557-5325c39d8fce' xmlns:ns27='efde6133-c53c-4d9f-b09f-b30588276666' xmlns:ns28='d3423f4c-ca1b-406e-8999-0f2e1bacbbdc' xmlns:ns29='7bdac514-b306-4737-904b-77593a998f6c' xmlns:ns30='9db00453-5af4-4cae-918b-d577b3e25147' " w:xpath="/ns0:properties[1]/documentManagement[1]/ns5:m6a006d3bc2e488b98d5a60be7da4a85[1]/ns2:Terms[1]" w:storeItemID="{6441AB15-4A45-4C8C-B9BB-35ED04993C60}"/>
            <w:text w:multiLine="1"/>
          </w:sdtPr>
          <w:sdtEndPr/>
          <w:sdtContent>
            <w:p w14:paraId="7B3D5AE3" w14:textId="3404B967" w:rsidR="00DE29E9" w:rsidRPr="004844AE" w:rsidRDefault="00DE29E9" w:rsidP="00E9780D">
              <w:pPr>
                <w:pStyle w:val="YaraTableFields"/>
                <w:jc w:val="center"/>
                <w:rPr>
                  <w:rFonts w:cs="Arial"/>
                  <w:noProof/>
                  <w:sz w:val="20"/>
                  <w:lang w:val="en-US"/>
                </w:rPr>
              </w:pPr>
              <w:r>
                <w:rPr>
                  <w:rFonts w:cs="Arial"/>
                  <w:noProof/>
                  <w:sz w:val="20"/>
                  <w:lang w:val="en-US"/>
                </w:rPr>
                <w:t>Babrala</w:t>
              </w:r>
            </w:p>
          </w:sdtContent>
        </w:sdt>
      </w:tc>
    </w:tr>
    <w:tr w:rsidR="00DE29E9" w14:paraId="5C8BA1E6" w14:textId="77777777" w:rsidTr="352BD80D">
      <w:trPr>
        <w:trHeight w:val="1004"/>
      </w:trPr>
      <w:tc>
        <w:tcPr>
          <w:tcW w:w="2883" w:type="dxa"/>
        </w:tcPr>
        <w:p w14:paraId="29F7D54D" w14:textId="6183B08A" w:rsidR="00DE29E9" w:rsidRPr="004844AE" w:rsidRDefault="00DE29E9" w:rsidP="00197C32">
          <w:pPr>
            <w:pStyle w:val="YaraTableFields"/>
            <w:rPr>
              <w:rFonts w:cs="Arial"/>
              <w:b/>
              <w:noProof/>
              <w:sz w:val="20"/>
              <w:lang w:val="en-US"/>
            </w:rPr>
          </w:pPr>
        </w:p>
      </w:tc>
      <w:tc>
        <w:tcPr>
          <w:tcW w:w="3024" w:type="dxa"/>
          <w:noWrap/>
        </w:tcPr>
        <w:p w14:paraId="23BEB8AD" w14:textId="77777777" w:rsidR="00DE29E9" w:rsidRPr="004844AE" w:rsidRDefault="00DE29E9" w:rsidP="00E9780D">
          <w:pPr>
            <w:pStyle w:val="YaraTableFields"/>
            <w:rPr>
              <w:rFonts w:cs="Arial"/>
              <w:b/>
              <w:noProof/>
              <w:sz w:val="20"/>
              <w:lang w:val="en-US"/>
            </w:rPr>
          </w:pPr>
        </w:p>
      </w:tc>
      <w:tc>
        <w:tcPr>
          <w:tcW w:w="3024" w:type="dxa"/>
        </w:tcPr>
        <w:p w14:paraId="66BF862F" w14:textId="77777777" w:rsidR="00DE29E9" w:rsidRPr="004844AE" w:rsidRDefault="00DE29E9" w:rsidP="00197C32">
          <w:pPr>
            <w:pStyle w:val="YaraTableFields"/>
            <w:rPr>
              <w:rFonts w:cs="Arial"/>
              <w:b/>
              <w:noProof/>
              <w:sz w:val="20"/>
              <w:lang w:val="en-US"/>
            </w:rPr>
          </w:pPr>
        </w:p>
      </w:tc>
    </w:tr>
  </w:tbl>
  <w:p w14:paraId="73CED2D0" w14:textId="69D72557" w:rsidR="00DE29E9" w:rsidRPr="00967D3B" w:rsidRDefault="00DE29E9" w:rsidP="00967D3B">
    <w:pPr>
      <w:pStyle w:val="Header"/>
    </w:pPr>
    <w:r w:rsidRPr="003E09F9">
      <w:rPr>
        <w:rFonts w:cs="Arial"/>
        <w:noProof/>
        <w:lang w:val="en-US"/>
      </w:rPr>
      <w:drawing>
        <wp:anchor distT="0" distB="0" distL="114300" distR="114300" simplePos="0" relativeHeight="251665408" behindDoc="1" locked="0" layoutInCell="0" allowOverlap="0" wp14:anchorId="6BD18773" wp14:editId="62F85889">
          <wp:simplePos x="0" y="0"/>
          <wp:positionH relativeFrom="page">
            <wp:posOffset>109728</wp:posOffset>
          </wp:positionH>
          <wp:positionV relativeFrom="margin">
            <wp:posOffset>-1568450</wp:posOffset>
          </wp:positionV>
          <wp:extent cx="1347926" cy="993648"/>
          <wp:effectExtent l="0" t="0" r="5080" b="0"/>
          <wp:wrapNone/>
          <wp:docPr id="7" name="Picture 7" descr="yara_sfw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yara_sfw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61766" cy="1003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singleLevel"/>
    <w:tmpl w:val="5B34336C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b w:val="0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6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"/>
      <w:lvlJc w:val="left"/>
      <w:pPr>
        <w:tabs>
          <w:tab w:val="num" w:pos="360"/>
        </w:tabs>
        <w:ind w:left="360" w:hanging="360"/>
      </w:pPr>
      <w:rPr>
        <w:rFonts w:ascii="Wingdings" w:hAnsi="Wingdings"/>
        <w:b/>
        <w:i w:val="0"/>
      </w:rPr>
    </w:lvl>
  </w:abstractNum>
  <w:abstractNum w:abstractNumId="5" w15:restartNumberingAfterBreak="0">
    <w:nsid w:val="03101F3F"/>
    <w:multiLevelType w:val="multilevel"/>
    <w:tmpl w:val="CB9002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Roman"/>
      <w:lvlText w:val="%2."/>
      <w:lvlJc w:val="righ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ascii="Arial" w:hAnsi="Arial" w:cs="Arial"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06F76197"/>
    <w:multiLevelType w:val="multilevel"/>
    <w:tmpl w:val="5312356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  <w:sz w:val="22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ascii="Arial" w:hAnsi="Arial" w:cs="Arial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ind w:left="2063" w:hanging="504"/>
      </w:pPr>
      <w:rPr>
        <w:rFonts w:ascii="Arial" w:hAnsi="Arial" w:cs="Arial" w:hint="default"/>
        <w:b/>
        <w:sz w:val="20"/>
        <w:szCs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2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2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2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2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2"/>
      </w:rPr>
    </w:lvl>
  </w:abstractNum>
  <w:abstractNum w:abstractNumId="7" w15:restartNumberingAfterBreak="0">
    <w:nsid w:val="07BF6048"/>
    <w:multiLevelType w:val="hybridMultilevel"/>
    <w:tmpl w:val="077444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B916F4"/>
    <w:multiLevelType w:val="hybridMultilevel"/>
    <w:tmpl w:val="986628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92388A"/>
    <w:multiLevelType w:val="hybridMultilevel"/>
    <w:tmpl w:val="81AE51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B72228"/>
    <w:multiLevelType w:val="hybridMultilevel"/>
    <w:tmpl w:val="480EAB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1" w15:restartNumberingAfterBreak="0">
    <w:nsid w:val="14535CCC"/>
    <w:multiLevelType w:val="hybridMultilevel"/>
    <w:tmpl w:val="98B4BB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F6173F"/>
    <w:multiLevelType w:val="hybridMultilevel"/>
    <w:tmpl w:val="F3D284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E401EE"/>
    <w:multiLevelType w:val="hybridMultilevel"/>
    <w:tmpl w:val="84BA4F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E14F40"/>
    <w:multiLevelType w:val="multilevel"/>
    <w:tmpl w:val="4294B9CC"/>
    <w:lvl w:ilvl="0">
      <w:start w:val="6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15" w15:restartNumberingAfterBreak="0">
    <w:nsid w:val="1E1950B1"/>
    <w:multiLevelType w:val="hybridMultilevel"/>
    <w:tmpl w:val="2B3C21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9D5851"/>
    <w:multiLevelType w:val="hybridMultilevel"/>
    <w:tmpl w:val="CAE6776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8D07DD6"/>
    <w:multiLevelType w:val="hybridMultilevel"/>
    <w:tmpl w:val="A5D680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98458C"/>
    <w:multiLevelType w:val="hybridMultilevel"/>
    <w:tmpl w:val="A48C1DC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9" w15:restartNumberingAfterBreak="0">
    <w:nsid w:val="2D747954"/>
    <w:multiLevelType w:val="multilevel"/>
    <w:tmpl w:val="C52A9586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0" w15:restartNumberingAfterBreak="0">
    <w:nsid w:val="31E278D5"/>
    <w:multiLevelType w:val="multilevel"/>
    <w:tmpl w:val="5DA4CF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00" w:hanging="432"/>
      </w:pPr>
    </w:lvl>
    <w:lvl w:ilvl="2">
      <w:start w:val="1"/>
      <w:numFmt w:val="decimal"/>
      <w:lvlText w:val="%1.%2.%3."/>
      <w:lvlJc w:val="left"/>
      <w:pPr>
        <w:ind w:left="3907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2A17AF0"/>
    <w:multiLevelType w:val="hybridMultilevel"/>
    <w:tmpl w:val="32CE6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6F128B"/>
    <w:multiLevelType w:val="hybridMultilevel"/>
    <w:tmpl w:val="075E17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980EBA"/>
    <w:multiLevelType w:val="hybridMultilevel"/>
    <w:tmpl w:val="98CE84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6E5E1C"/>
    <w:multiLevelType w:val="multilevel"/>
    <w:tmpl w:val="58088F4A"/>
    <w:lvl w:ilvl="0">
      <w:start w:val="5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25" w15:restartNumberingAfterBreak="0">
    <w:nsid w:val="3CCB0691"/>
    <w:multiLevelType w:val="hybridMultilevel"/>
    <w:tmpl w:val="13726A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2A66F3"/>
    <w:multiLevelType w:val="hybridMultilevel"/>
    <w:tmpl w:val="B456E8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8C1649"/>
    <w:multiLevelType w:val="hybridMultilevel"/>
    <w:tmpl w:val="21E491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F97CAA"/>
    <w:multiLevelType w:val="hybridMultilevel"/>
    <w:tmpl w:val="B406ED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62028B"/>
    <w:multiLevelType w:val="multilevel"/>
    <w:tmpl w:val="08F4E3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44041391"/>
    <w:multiLevelType w:val="hybridMultilevel"/>
    <w:tmpl w:val="D012D228"/>
    <w:lvl w:ilvl="0" w:tplc="BD2601DA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0B5BE0"/>
    <w:multiLevelType w:val="hybridMultilevel"/>
    <w:tmpl w:val="C03C4594"/>
    <w:lvl w:ilvl="0" w:tplc="6652AE06">
      <w:start w:val="1"/>
      <w:numFmt w:val="decimal"/>
      <w:pStyle w:val="Numberedparagraph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9673033"/>
    <w:multiLevelType w:val="hybridMultilevel"/>
    <w:tmpl w:val="C0A4E4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A61C8B"/>
    <w:multiLevelType w:val="hybridMultilevel"/>
    <w:tmpl w:val="6BE4A358"/>
    <w:lvl w:ilvl="0" w:tplc="D85C01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1B41D3A"/>
    <w:multiLevelType w:val="hybridMultilevel"/>
    <w:tmpl w:val="F4EE05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35C3A5F"/>
    <w:multiLevelType w:val="hybridMultilevel"/>
    <w:tmpl w:val="0ABE8F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2601DA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C13358"/>
    <w:multiLevelType w:val="hybridMultilevel"/>
    <w:tmpl w:val="EFC4C4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2601DA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63B6B1B"/>
    <w:multiLevelType w:val="hybridMultilevel"/>
    <w:tmpl w:val="6E4E16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2601DA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B32688"/>
    <w:multiLevelType w:val="multilevel"/>
    <w:tmpl w:val="85D0DB3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39" w15:restartNumberingAfterBreak="0">
    <w:nsid w:val="6A42221F"/>
    <w:multiLevelType w:val="hybridMultilevel"/>
    <w:tmpl w:val="70749F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0F6BDE"/>
    <w:multiLevelType w:val="hybridMultilevel"/>
    <w:tmpl w:val="6B38C6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EB24FD"/>
    <w:multiLevelType w:val="hybridMultilevel"/>
    <w:tmpl w:val="7652BD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8523A2"/>
    <w:multiLevelType w:val="multilevel"/>
    <w:tmpl w:val="905C989E"/>
    <w:lvl w:ilvl="0">
      <w:start w:val="4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color w:val="auto"/>
      </w:rPr>
    </w:lvl>
    <w:lvl w:ilvl="2">
      <w:start w:val="1"/>
      <w:numFmt w:val="upperLetter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43" w15:restartNumberingAfterBreak="0">
    <w:nsid w:val="79994830"/>
    <w:multiLevelType w:val="hybridMultilevel"/>
    <w:tmpl w:val="47A2A8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204BE5"/>
    <w:multiLevelType w:val="hybridMultilevel"/>
    <w:tmpl w:val="AAE83A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7F03B6"/>
    <w:multiLevelType w:val="hybridMultilevel"/>
    <w:tmpl w:val="0ED0C5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191619"/>
    <w:multiLevelType w:val="hybridMultilevel"/>
    <w:tmpl w:val="02861934"/>
    <w:lvl w:ilvl="0" w:tplc="BD2601DA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952249"/>
    <w:multiLevelType w:val="hybridMultilevel"/>
    <w:tmpl w:val="15303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D655A4"/>
    <w:multiLevelType w:val="hybridMultilevel"/>
    <w:tmpl w:val="6ECADF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3253564">
    <w:abstractNumId w:val="20"/>
  </w:num>
  <w:num w:numId="2" w16cid:durableId="794174302">
    <w:abstractNumId w:val="25"/>
  </w:num>
  <w:num w:numId="3" w16cid:durableId="1224293720">
    <w:abstractNumId w:val="16"/>
  </w:num>
  <w:num w:numId="4" w16cid:durableId="1125268753">
    <w:abstractNumId w:val="15"/>
  </w:num>
  <w:num w:numId="5" w16cid:durableId="1915042037">
    <w:abstractNumId w:val="5"/>
  </w:num>
  <w:num w:numId="6" w16cid:durableId="1529904422">
    <w:abstractNumId w:val="43"/>
  </w:num>
  <w:num w:numId="7" w16cid:durableId="528376920">
    <w:abstractNumId w:val="32"/>
  </w:num>
  <w:num w:numId="8" w16cid:durableId="1236279448">
    <w:abstractNumId w:val="28"/>
  </w:num>
  <w:num w:numId="9" w16cid:durableId="2005015055">
    <w:abstractNumId w:val="12"/>
  </w:num>
  <w:num w:numId="10" w16cid:durableId="91442411">
    <w:abstractNumId w:val="37"/>
  </w:num>
  <w:num w:numId="11" w16cid:durableId="1425758806">
    <w:abstractNumId w:val="6"/>
  </w:num>
  <w:num w:numId="12" w16cid:durableId="1427386186">
    <w:abstractNumId w:val="8"/>
  </w:num>
  <w:num w:numId="13" w16cid:durableId="727608785">
    <w:abstractNumId w:val="39"/>
  </w:num>
  <w:num w:numId="14" w16cid:durableId="1262563994">
    <w:abstractNumId w:val="9"/>
  </w:num>
  <w:num w:numId="15" w16cid:durableId="2068339693">
    <w:abstractNumId w:val="11"/>
  </w:num>
  <w:num w:numId="16" w16cid:durableId="664170611">
    <w:abstractNumId w:val="26"/>
  </w:num>
  <w:num w:numId="17" w16cid:durableId="125124478">
    <w:abstractNumId w:val="31"/>
  </w:num>
  <w:num w:numId="18" w16cid:durableId="1203513662">
    <w:abstractNumId w:val="29"/>
  </w:num>
  <w:num w:numId="19" w16cid:durableId="1739283040">
    <w:abstractNumId w:val="41"/>
  </w:num>
  <w:num w:numId="20" w16cid:durableId="534512039">
    <w:abstractNumId w:val="22"/>
  </w:num>
  <w:num w:numId="21" w16cid:durableId="1917129050">
    <w:abstractNumId w:val="18"/>
  </w:num>
  <w:num w:numId="22" w16cid:durableId="1244682564">
    <w:abstractNumId w:val="10"/>
  </w:num>
  <w:num w:numId="23" w16cid:durableId="678430424">
    <w:abstractNumId w:val="35"/>
  </w:num>
  <w:num w:numId="24" w16cid:durableId="2036539540">
    <w:abstractNumId w:val="46"/>
  </w:num>
  <w:num w:numId="25" w16cid:durableId="123352243">
    <w:abstractNumId w:val="44"/>
  </w:num>
  <w:num w:numId="26" w16cid:durableId="396897986">
    <w:abstractNumId w:val="27"/>
  </w:num>
  <w:num w:numId="27" w16cid:durableId="1677002084">
    <w:abstractNumId w:val="7"/>
  </w:num>
  <w:num w:numId="28" w16cid:durableId="228655351">
    <w:abstractNumId w:val="17"/>
  </w:num>
  <w:num w:numId="29" w16cid:durableId="669328839">
    <w:abstractNumId w:val="13"/>
  </w:num>
  <w:num w:numId="30" w16cid:durableId="558831109">
    <w:abstractNumId w:val="40"/>
  </w:num>
  <w:num w:numId="31" w16cid:durableId="27727385">
    <w:abstractNumId w:val="36"/>
  </w:num>
  <w:num w:numId="32" w16cid:durableId="553126976">
    <w:abstractNumId w:val="30"/>
  </w:num>
  <w:num w:numId="33" w16cid:durableId="498547462">
    <w:abstractNumId w:val="34"/>
  </w:num>
  <w:num w:numId="34" w16cid:durableId="1154637628">
    <w:abstractNumId w:val="48"/>
  </w:num>
  <w:num w:numId="35" w16cid:durableId="1937595017">
    <w:abstractNumId w:val="45"/>
  </w:num>
  <w:num w:numId="36" w16cid:durableId="510412971">
    <w:abstractNumId w:val="0"/>
  </w:num>
  <w:num w:numId="37" w16cid:durableId="462774177">
    <w:abstractNumId w:val="1"/>
  </w:num>
  <w:num w:numId="38" w16cid:durableId="1654260037">
    <w:abstractNumId w:val="2"/>
  </w:num>
  <w:num w:numId="39" w16cid:durableId="2065910061">
    <w:abstractNumId w:val="3"/>
  </w:num>
  <w:num w:numId="40" w16cid:durableId="653532788">
    <w:abstractNumId w:val="4"/>
  </w:num>
  <w:num w:numId="41" w16cid:durableId="1438599264">
    <w:abstractNumId w:val="14"/>
  </w:num>
  <w:num w:numId="42" w16cid:durableId="1416435242">
    <w:abstractNumId w:val="24"/>
  </w:num>
  <w:num w:numId="43" w16cid:durableId="1799453368">
    <w:abstractNumId w:val="42"/>
  </w:num>
  <w:num w:numId="44" w16cid:durableId="2077850552">
    <w:abstractNumId w:val="23"/>
  </w:num>
  <w:num w:numId="45" w16cid:durableId="356587927">
    <w:abstractNumId w:val="38"/>
  </w:num>
  <w:num w:numId="46" w16cid:durableId="521362069">
    <w:abstractNumId w:val="19"/>
  </w:num>
  <w:num w:numId="47" w16cid:durableId="2146313733">
    <w:abstractNumId w:val="47"/>
  </w:num>
  <w:num w:numId="48" w16cid:durableId="1829054051">
    <w:abstractNumId w:val="21"/>
  </w:num>
  <w:num w:numId="49" w16cid:durableId="947392081">
    <w:abstractNumId w:val="3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821E5"/>
    <w:rsid w:val="00006303"/>
    <w:rsid w:val="000119F9"/>
    <w:rsid w:val="0001325D"/>
    <w:rsid w:val="000234B2"/>
    <w:rsid w:val="00030B2C"/>
    <w:rsid w:val="000328DF"/>
    <w:rsid w:val="00046D21"/>
    <w:rsid w:val="00051194"/>
    <w:rsid w:val="000821E5"/>
    <w:rsid w:val="00083D89"/>
    <w:rsid w:val="00093F5B"/>
    <w:rsid w:val="00097A9E"/>
    <w:rsid w:val="00097BF5"/>
    <w:rsid w:val="000A07BB"/>
    <w:rsid w:val="000B1DF6"/>
    <w:rsid w:val="000B2576"/>
    <w:rsid w:val="000B2642"/>
    <w:rsid w:val="000B2B3B"/>
    <w:rsid w:val="000B4705"/>
    <w:rsid w:val="000B5713"/>
    <w:rsid w:val="000C1C4F"/>
    <w:rsid w:val="000F0F92"/>
    <w:rsid w:val="00100D90"/>
    <w:rsid w:val="001048F2"/>
    <w:rsid w:val="00106362"/>
    <w:rsid w:val="0011018A"/>
    <w:rsid w:val="0013026C"/>
    <w:rsid w:val="00133313"/>
    <w:rsid w:val="00136C7C"/>
    <w:rsid w:val="00137426"/>
    <w:rsid w:val="001526D0"/>
    <w:rsid w:val="00156488"/>
    <w:rsid w:val="00162725"/>
    <w:rsid w:val="0017674F"/>
    <w:rsid w:val="00197C32"/>
    <w:rsid w:val="001C52C1"/>
    <w:rsid w:val="001D1EA0"/>
    <w:rsid w:val="001E19D2"/>
    <w:rsid w:val="001E3745"/>
    <w:rsid w:val="001E3CA9"/>
    <w:rsid w:val="001F0362"/>
    <w:rsid w:val="001F44A0"/>
    <w:rsid w:val="0020456E"/>
    <w:rsid w:val="00222C53"/>
    <w:rsid w:val="00226EFF"/>
    <w:rsid w:val="0024107E"/>
    <w:rsid w:val="00241CC4"/>
    <w:rsid w:val="00262542"/>
    <w:rsid w:val="00262A28"/>
    <w:rsid w:val="002A013A"/>
    <w:rsid w:val="002A5A39"/>
    <w:rsid w:val="002D0E28"/>
    <w:rsid w:val="002E1450"/>
    <w:rsid w:val="002E3A99"/>
    <w:rsid w:val="002F15F5"/>
    <w:rsid w:val="00301861"/>
    <w:rsid w:val="00302262"/>
    <w:rsid w:val="003057C0"/>
    <w:rsid w:val="00310BE7"/>
    <w:rsid w:val="003115AB"/>
    <w:rsid w:val="00316719"/>
    <w:rsid w:val="00322405"/>
    <w:rsid w:val="00340705"/>
    <w:rsid w:val="00342779"/>
    <w:rsid w:val="00350DC4"/>
    <w:rsid w:val="00363AE6"/>
    <w:rsid w:val="003728A4"/>
    <w:rsid w:val="00387E5F"/>
    <w:rsid w:val="00397464"/>
    <w:rsid w:val="003A6AB7"/>
    <w:rsid w:val="003B2BC2"/>
    <w:rsid w:val="003B77AB"/>
    <w:rsid w:val="003F4E36"/>
    <w:rsid w:val="003F6532"/>
    <w:rsid w:val="003F718B"/>
    <w:rsid w:val="003F751E"/>
    <w:rsid w:val="003F781A"/>
    <w:rsid w:val="00403CD8"/>
    <w:rsid w:val="00433D62"/>
    <w:rsid w:val="00446D65"/>
    <w:rsid w:val="00465973"/>
    <w:rsid w:val="00470197"/>
    <w:rsid w:val="004713D3"/>
    <w:rsid w:val="00471CB9"/>
    <w:rsid w:val="004734DA"/>
    <w:rsid w:val="004810C8"/>
    <w:rsid w:val="004839AD"/>
    <w:rsid w:val="004844AE"/>
    <w:rsid w:val="004859FE"/>
    <w:rsid w:val="004879B3"/>
    <w:rsid w:val="00492E8F"/>
    <w:rsid w:val="00493C53"/>
    <w:rsid w:val="004A6ECA"/>
    <w:rsid w:val="004B0221"/>
    <w:rsid w:val="004B11B4"/>
    <w:rsid w:val="004C0B05"/>
    <w:rsid w:val="004C15F5"/>
    <w:rsid w:val="004C1707"/>
    <w:rsid w:val="004D6500"/>
    <w:rsid w:val="004E2E6A"/>
    <w:rsid w:val="004E3377"/>
    <w:rsid w:val="004E7F82"/>
    <w:rsid w:val="004F1D4C"/>
    <w:rsid w:val="004F5963"/>
    <w:rsid w:val="00515D25"/>
    <w:rsid w:val="00544A52"/>
    <w:rsid w:val="005465FB"/>
    <w:rsid w:val="00551C56"/>
    <w:rsid w:val="0056749B"/>
    <w:rsid w:val="005A31BD"/>
    <w:rsid w:val="005A3D8A"/>
    <w:rsid w:val="005A6CA8"/>
    <w:rsid w:val="005B4474"/>
    <w:rsid w:val="005B7494"/>
    <w:rsid w:val="005B79DB"/>
    <w:rsid w:val="005C3320"/>
    <w:rsid w:val="005C6923"/>
    <w:rsid w:val="005F5220"/>
    <w:rsid w:val="006033B3"/>
    <w:rsid w:val="00606B6D"/>
    <w:rsid w:val="00607F7F"/>
    <w:rsid w:val="0062063C"/>
    <w:rsid w:val="0063307B"/>
    <w:rsid w:val="006348BF"/>
    <w:rsid w:val="006424CF"/>
    <w:rsid w:val="00642C22"/>
    <w:rsid w:val="00650A2A"/>
    <w:rsid w:val="00652902"/>
    <w:rsid w:val="00660FDF"/>
    <w:rsid w:val="00661BFA"/>
    <w:rsid w:val="00662CA6"/>
    <w:rsid w:val="00672EB8"/>
    <w:rsid w:val="0067583A"/>
    <w:rsid w:val="00686078"/>
    <w:rsid w:val="0068691C"/>
    <w:rsid w:val="0069389F"/>
    <w:rsid w:val="006A62BA"/>
    <w:rsid w:val="006A7147"/>
    <w:rsid w:val="006A7A30"/>
    <w:rsid w:val="006B0F58"/>
    <w:rsid w:val="006B56ED"/>
    <w:rsid w:val="006D6012"/>
    <w:rsid w:val="006E339E"/>
    <w:rsid w:val="006F566A"/>
    <w:rsid w:val="00700AC5"/>
    <w:rsid w:val="0070314B"/>
    <w:rsid w:val="007124A0"/>
    <w:rsid w:val="00715B50"/>
    <w:rsid w:val="00725942"/>
    <w:rsid w:val="007320E3"/>
    <w:rsid w:val="00736D62"/>
    <w:rsid w:val="00762B1F"/>
    <w:rsid w:val="00763E5F"/>
    <w:rsid w:val="00772C23"/>
    <w:rsid w:val="00775512"/>
    <w:rsid w:val="00776766"/>
    <w:rsid w:val="00784483"/>
    <w:rsid w:val="007869CA"/>
    <w:rsid w:val="00787FE1"/>
    <w:rsid w:val="00790190"/>
    <w:rsid w:val="007941B8"/>
    <w:rsid w:val="007972C2"/>
    <w:rsid w:val="007A00C8"/>
    <w:rsid w:val="007C1170"/>
    <w:rsid w:val="007C1B65"/>
    <w:rsid w:val="007D3568"/>
    <w:rsid w:val="007D3602"/>
    <w:rsid w:val="007D5AAF"/>
    <w:rsid w:val="007E47BE"/>
    <w:rsid w:val="007E7307"/>
    <w:rsid w:val="007F39ED"/>
    <w:rsid w:val="007F707B"/>
    <w:rsid w:val="00806CD4"/>
    <w:rsid w:val="008252C5"/>
    <w:rsid w:val="0083019C"/>
    <w:rsid w:val="00830455"/>
    <w:rsid w:val="00833EFD"/>
    <w:rsid w:val="00850D34"/>
    <w:rsid w:val="00856FC5"/>
    <w:rsid w:val="00862E80"/>
    <w:rsid w:val="008634F1"/>
    <w:rsid w:val="008731AF"/>
    <w:rsid w:val="008747AE"/>
    <w:rsid w:val="008839FE"/>
    <w:rsid w:val="00896DEB"/>
    <w:rsid w:val="008B5989"/>
    <w:rsid w:val="008B5C4D"/>
    <w:rsid w:val="008C792F"/>
    <w:rsid w:val="008E552E"/>
    <w:rsid w:val="0092313C"/>
    <w:rsid w:val="009418CB"/>
    <w:rsid w:val="0095595E"/>
    <w:rsid w:val="009568CC"/>
    <w:rsid w:val="0096077A"/>
    <w:rsid w:val="00961C1E"/>
    <w:rsid w:val="00967D3B"/>
    <w:rsid w:val="009707E3"/>
    <w:rsid w:val="009708DC"/>
    <w:rsid w:val="00970968"/>
    <w:rsid w:val="009723DE"/>
    <w:rsid w:val="00974119"/>
    <w:rsid w:val="00983713"/>
    <w:rsid w:val="00992764"/>
    <w:rsid w:val="00996978"/>
    <w:rsid w:val="009A1606"/>
    <w:rsid w:val="009A6C9C"/>
    <w:rsid w:val="009A7A1F"/>
    <w:rsid w:val="009B022D"/>
    <w:rsid w:val="009B28D4"/>
    <w:rsid w:val="009B3584"/>
    <w:rsid w:val="009B74A1"/>
    <w:rsid w:val="009C2A9A"/>
    <w:rsid w:val="009D32E5"/>
    <w:rsid w:val="009D3406"/>
    <w:rsid w:val="009E0E06"/>
    <w:rsid w:val="009F1B22"/>
    <w:rsid w:val="00A02838"/>
    <w:rsid w:val="00A057FF"/>
    <w:rsid w:val="00A139B8"/>
    <w:rsid w:val="00A2351C"/>
    <w:rsid w:val="00A2535A"/>
    <w:rsid w:val="00A27E90"/>
    <w:rsid w:val="00A3481B"/>
    <w:rsid w:val="00A4109C"/>
    <w:rsid w:val="00A43CB7"/>
    <w:rsid w:val="00A50ADF"/>
    <w:rsid w:val="00A5469D"/>
    <w:rsid w:val="00A55528"/>
    <w:rsid w:val="00A76E42"/>
    <w:rsid w:val="00A8295C"/>
    <w:rsid w:val="00A91EF0"/>
    <w:rsid w:val="00A94B37"/>
    <w:rsid w:val="00A9619A"/>
    <w:rsid w:val="00A97010"/>
    <w:rsid w:val="00AA08CB"/>
    <w:rsid w:val="00AB519C"/>
    <w:rsid w:val="00AC77FE"/>
    <w:rsid w:val="00AD032A"/>
    <w:rsid w:val="00AD48C1"/>
    <w:rsid w:val="00AF3BC8"/>
    <w:rsid w:val="00B0269A"/>
    <w:rsid w:val="00B02A33"/>
    <w:rsid w:val="00B04597"/>
    <w:rsid w:val="00B05037"/>
    <w:rsid w:val="00B06587"/>
    <w:rsid w:val="00B074DA"/>
    <w:rsid w:val="00B11473"/>
    <w:rsid w:val="00B23337"/>
    <w:rsid w:val="00B253D5"/>
    <w:rsid w:val="00B26876"/>
    <w:rsid w:val="00B44FC9"/>
    <w:rsid w:val="00B561C1"/>
    <w:rsid w:val="00B63FA0"/>
    <w:rsid w:val="00B70951"/>
    <w:rsid w:val="00B74267"/>
    <w:rsid w:val="00B77FB2"/>
    <w:rsid w:val="00B8019A"/>
    <w:rsid w:val="00B90E2C"/>
    <w:rsid w:val="00B932F0"/>
    <w:rsid w:val="00BA5E50"/>
    <w:rsid w:val="00BB2D20"/>
    <w:rsid w:val="00BC320F"/>
    <w:rsid w:val="00BC6597"/>
    <w:rsid w:val="00BD080F"/>
    <w:rsid w:val="00BD7109"/>
    <w:rsid w:val="00BE0D4D"/>
    <w:rsid w:val="00BE5B0F"/>
    <w:rsid w:val="00BF4326"/>
    <w:rsid w:val="00BF6D0A"/>
    <w:rsid w:val="00BF7227"/>
    <w:rsid w:val="00C0294F"/>
    <w:rsid w:val="00C16A79"/>
    <w:rsid w:val="00C1713D"/>
    <w:rsid w:val="00C17858"/>
    <w:rsid w:val="00C2315C"/>
    <w:rsid w:val="00C2349E"/>
    <w:rsid w:val="00C26F24"/>
    <w:rsid w:val="00C27CE0"/>
    <w:rsid w:val="00C33D54"/>
    <w:rsid w:val="00C34925"/>
    <w:rsid w:val="00C36121"/>
    <w:rsid w:val="00C455F7"/>
    <w:rsid w:val="00C6007B"/>
    <w:rsid w:val="00C71EAE"/>
    <w:rsid w:val="00C8554B"/>
    <w:rsid w:val="00C870AA"/>
    <w:rsid w:val="00C9749C"/>
    <w:rsid w:val="00CA1BA9"/>
    <w:rsid w:val="00CB1162"/>
    <w:rsid w:val="00CB245A"/>
    <w:rsid w:val="00CC4EBC"/>
    <w:rsid w:val="00CC64EF"/>
    <w:rsid w:val="00CD44C6"/>
    <w:rsid w:val="00CE1787"/>
    <w:rsid w:val="00CE7DAA"/>
    <w:rsid w:val="00CF5AB9"/>
    <w:rsid w:val="00D106AF"/>
    <w:rsid w:val="00D15B14"/>
    <w:rsid w:val="00D174DA"/>
    <w:rsid w:val="00D2167A"/>
    <w:rsid w:val="00D22A41"/>
    <w:rsid w:val="00D23E91"/>
    <w:rsid w:val="00D258AD"/>
    <w:rsid w:val="00D46255"/>
    <w:rsid w:val="00D5095B"/>
    <w:rsid w:val="00D6638B"/>
    <w:rsid w:val="00D66964"/>
    <w:rsid w:val="00D742BF"/>
    <w:rsid w:val="00D75763"/>
    <w:rsid w:val="00D77391"/>
    <w:rsid w:val="00D917FA"/>
    <w:rsid w:val="00DB0896"/>
    <w:rsid w:val="00DB1172"/>
    <w:rsid w:val="00DC3350"/>
    <w:rsid w:val="00DC6B05"/>
    <w:rsid w:val="00DD5686"/>
    <w:rsid w:val="00DD5C20"/>
    <w:rsid w:val="00DE29E9"/>
    <w:rsid w:val="00E039F7"/>
    <w:rsid w:val="00E04939"/>
    <w:rsid w:val="00E07A58"/>
    <w:rsid w:val="00E10C83"/>
    <w:rsid w:val="00E11D84"/>
    <w:rsid w:val="00E169A4"/>
    <w:rsid w:val="00E21FC8"/>
    <w:rsid w:val="00E24465"/>
    <w:rsid w:val="00E34311"/>
    <w:rsid w:val="00E37D70"/>
    <w:rsid w:val="00E504EC"/>
    <w:rsid w:val="00E508A5"/>
    <w:rsid w:val="00E53D7D"/>
    <w:rsid w:val="00E61D0B"/>
    <w:rsid w:val="00E61DA1"/>
    <w:rsid w:val="00E67384"/>
    <w:rsid w:val="00E706AF"/>
    <w:rsid w:val="00E70814"/>
    <w:rsid w:val="00E756BE"/>
    <w:rsid w:val="00E829A3"/>
    <w:rsid w:val="00E831A9"/>
    <w:rsid w:val="00E8693C"/>
    <w:rsid w:val="00E90597"/>
    <w:rsid w:val="00E9780D"/>
    <w:rsid w:val="00EA367F"/>
    <w:rsid w:val="00EA46E9"/>
    <w:rsid w:val="00EA6519"/>
    <w:rsid w:val="00EB22AB"/>
    <w:rsid w:val="00EC0009"/>
    <w:rsid w:val="00EC20B1"/>
    <w:rsid w:val="00EC6F89"/>
    <w:rsid w:val="00EF033C"/>
    <w:rsid w:val="00EF60A8"/>
    <w:rsid w:val="00F1527F"/>
    <w:rsid w:val="00F32F6E"/>
    <w:rsid w:val="00F555BA"/>
    <w:rsid w:val="00F61A6B"/>
    <w:rsid w:val="00F62F97"/>
    <w:rsid w:val="00F83F8A"/>
    <w:rsid w:val="00F879B2"/>
    <w:rsid w:val="00F87F5E"/>
    <w:rsid w:val="00FA0A2D"/>
    <w:rsid w:val="00FA39B5"/>
    <w:rsid w:val="00FB1EAA"/>
    <w:rsid w:val="00FB6B6E"/>
    <w:rsid w:val="00FE05A2"/>
    <w:rsid w:val="352BD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4:docId w14:val="22071D27"/>
  <w15:docId w15:val="{2178FC1F-A29D-44CA-8041-DF74577F9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D3B"/>
    <w:rPr>
      <w:rFonts w:ascii="Arial" w:hAnsi="Arial"/>
    </w:rPr>
  </w:style>
  <w:style w:type="paragraph" w:styleId="Heading1">
    <w:name w:val="heading 1"/>
    <w:aliases w:val="Heading 1_Y"/>
    <w:basedOn w:val="Normal"/>
    <w:next w:val="ContentOutdentY"/>
    <w:link w:val="Heading1Char"/>
    <w:autoRedefine/>
    <w:uiPriority w:val="9"/>
    <w:qFormat/>
    <w:rsid w:val="0070314B"/>
    <w:pPr>
      <w:keepNext/>
      <w:spacing w:before="100" w:beforeAutospacing="1"/>
      <w:outlineLvl w:val="0"/>
    </w:pPr>
    <w:rPr>
      <w:rFonts w:eastAsia="Times New Roman"/>
      <w:b/>
      <w:bCs/>
      <w:caps/>
      <w:snapToGrid w:val="0"/>
      <w:szCs w:val="32"/>
      <w:lang w:val="nb-NO" w:eastAsia="nb-NO"/>
    </w:rPr>
  </w:style>
  <w:style w:type="paragraph" w:styleId="Heading2">
    <w:name w:val="heading 2"/>
    <w:aliases w:val="Heading 2_Y"/>
    <w:basedOn w:val="Heading1"/>
    <w:next w:val="ContentOutdentY"/>
    <w:link w:val="Heading2Char"/>
    <w:autoRedefine/>
    <w:uiPriority w:val="9"/>
    <w:qFormat/>
    <w:rsid w:val="00A3481B"/>
    <w:pPr>
      <w:numPr>
        <w:ilvl w:val="1"/>
      </w:numPr>
      <w:tabs>
        <w:tab w:val="left" w:pos="709"/>
        <w:tab w:val="left" w:pos="2127"/>
        <w:tab w:val="left" w:pos="2268"/>
      </w:tabs>
      <w:spacing w:before="120" w:after="60"/>
      <w:ind w:left="3402" w:right="-142" w:hanging="3402"/>
      <w:outlineLvl w:val="1"/>
    </w:pPr>
    <w:rPr>
      <w:szCs w:val="24"/>
    </w:rPr>
  </w:style>
  <w:style w:type="paragraph" w:styleId="Heading3">
    <w:name w:val="heading 3"/>
    <w:aliases w:val="Heading 3_Y"/>
    <w:basedOn w:val="Heading2"/>
    <w:next w:val="ContentOutdentY"/>
    <w:link w:val="Heading3Char"/>
    <w:autoRedefine/>
    <w:uiPriority w:val="9"/>
    <w:qFormat/>
    <w:rsid w:val="00A3481B"/>
    <w:pPr>
      <w:numPr>
        <w:ilvl w:val="2"/>
      </w:numPr>
      <w:ind w:left="709" w:hanging="709"/>
      <w:outlineLvl w:val="2"/>
    </w:pPr>
    <w:rPr>
      <w:sz w:val="22"/>
      <w:szCs w:val="22"/>
    </w:rPr>
  </w:style>
  <w:style w:type="paragraph" w:styleId="Heading4">
    <w:name w:val="heading 4"/>
    <w:aliases w:val="Heading 4_Y"/>
    <w:basedOn w:val="Heading3"/>
    <w:next w:val="ContentOutdentY"/>
    <w:link w:val="Heading4Char"/>
    <w:autoRedefine/>
    <w:uiPriority w:val="9"/>
    <w:qFormat/>
    <w:rsid w:val="00C16A79"/>
    <w:pPr>
      <w:numPr>
        <w:ilvl w:val="3"/>
      </w:numPr>
      <w:spacing w:after="0"/>
      <w:ind w:left="1134" w:hanging="1134"/>
      <w:outlineLvl w:val="3"/>
    </w:pPr>
    <w:rPr>
      <w:bCs w:val="0"/>
      <w:snapToGrid/>
      <w:szCs w:val="28"/>
    </w:rPr>
  </w:style>
  <w:style w:type="paragraph" w:styleId="Heading5">
    <w:name w:val="heading 5"/>
    <w:basedOn w:val="Heading4"/>
    <w:next w:val="Normal"/>
    <w:link w:val="Heading5Char"/>
    <w:uiPriority w:val="9"/>
    <w:qFormat/>
    <w:rsid w:val="00CC4EBC"/>
    <w:pPr>
      <w:numPr>
        <w:ilvl w:val="4"/>
      </w:numPr>
      <w:ind w:left="1298" w:hanging="1298"/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9"/>
    <w:qFormat/>
    <w:rsid w:val="00F83F8A"/>
    <w:pPr>
      <w:keepNext/>
      <w:tabs>
        <w:tab w:val="num" w:pos="1152"/>
      </w:tabs>
      <w:suppressAutoHyphens/>
      <w:ind w:left="1152" w:hanging="1152"/>
      <w:jc w:val="center"/>
      <w:outlineLvl w:val="5"/>
    </w:pPr>
    <w:rPr>
      <w:rFonts w:eastAsia="Times New Roman"/>
      <w:b/>
      <w:sz w:val="22"/>
      <w:lang w:val="en-US" w:eastAsia="ar-SA"/>
    </w:rPr>
  </w:style>
  <w:style w:type="paragraph" w:styleId="Heading7">
    <w:name w:val="heading 7"/>
    <w:basedOn w:val="Normal"/>
    <w:next w:val="Normal"/>
    <w:link w:val="Heading7Char"/>
    <w:uiPriority w:val="9"/>
    <w:qFormat/>
    <w:rsid w:val="00F83F8A"/>
    <w:pPr>
      <w:keepNext/>
      <w:widowControl w:val="0"/>
      <w:tabs>
        <w:tab w:val="num" w:pos="1296"/>
      </w:tabs>
      <w:suppressAutoHyphens/>
      <w:ind w:left="1296" w:hanging="1296"/>
      <w:outlineLvl w:val="6"/>
    </w:pPr>
    <w:rPr>
      <w:rFonts w:eastAsia="Times New Roman"/>
      <w:b/>
      <w:sz w:val="24"/>
      <w:lang w:val="en-US" w:eastAsia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C1E"/>
    <w:pPr>
      <w:keepNext/>
      <w:keepLines/>
      <w:spacing w:before="120" w:line="259" w:lineRule="auto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C1E"/>
    <w:pPr>
      <w:keepNext/>
      <w:keepLines/>
      <w:spacing w:before="120" w:line="259" w:lineRule="auto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967D3B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7D3B"/>
  </w:style>
  <w:style w:type="paragraph" w:styleId="Footer">
    <w:name w:val="footer"/>
    <w:basedOn w:val="Normal"/>
    <w:link w:val="FooterChar"/>
    <w:unhideWhenUsed/>
    <w:rsid w:val="00967D3B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967D3B"/>
  </w:style>
  <w:style w:type="table" w:styleId="TableGrid">
    <w:name w:val="Table Grid"/>
    <w:basedOn w:val="TableNormal"/>
    <w:uiPriority w:val="59"/>
    <w:rsid w:val="00967D3B"/>
    <w:rPr>
      <w:rFonts w:eastAsia="Times New Roman"/>
      <w:lang w:val="nb-NO" w:eastAsia="nb-NO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YaraFields">
    <w:name w:val="YaraFields"/>
    <w:link w:val="YaraFieldsChar"/>
    <w:qFormat/>
    <w:rsid w:val="00967D3B"/>
    <w:rPr>
      <w:rFonts w:ascii="Arial" w:eastAsia="Times New Roman" w:hAnsi="Arial"/>
      <w:snapToGrid w:val="0"/>
      <w:sz w:val="22"/>
    </w:rPr>
  </w:style>
  <w:style w:type="character" w:customStyle="1" w:styleId="YaraFieldsChar">
    <w:name w:val="YaraFields Char"/>
    <w:basedOn w:val="DefaultParagraphFont"/>
    <w:link w:val="YaraFields"/>
    <w:rsid w:val="00967D3B"/>
    <w:rPr>
      <w:rFonts w:ascii="Arial" w:eastAsia="Times New Roman" w:hAnsi="Arial"/>
      <w:snapToGrid w:val="0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7D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D3B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967D3B"/>
  </w:style>
  <w:style w:type="paragraph" w:customStyle="1" w:styleId="YaraTableFields">
    <w:name w:val="YaraTableFields"/>
    <w:link w:val="YaraTableFieldsChar"/>
    <w:qFormat/>
    <w:rsid w:val="00967D3B"/>
    <w:rPr>
      <w:rFonts w:ascii="Arial" w:eastAsia="Times New Roman" w:hAnsi="Arial"/>
      <w:snapToGrid w:val="0"/>
      <w:sz w:val="22"/>
    </w:rPr>
  </w:style>
  <w:style w:type="character" w:customStyle="1" w:styleId="YaraTableFieldsChar">
    <w:name w:val="YaraTableFields Char"/>
    <w:basedOn w:val="DefaultParagraphFont"/>
    <w:link w:val="YaraTableFields"/>
    <w:rsid w:val="00967D3B"/>
    <w:rPr>
      <w:rFonts w:ascii="Arial" w:eastAsia="Times New Roman" w:hAnsi="Arial"/>
      <w:snapToGrid w:val="0"/>
      <w:sz w:val="22"/>
    </w:rPr>
  </w:style>
  <w:style w:type="character" w:styleId="PlaceholderText">
    <w:name w:val="Placeholder Text"/>
    <w:basedOn w:val="DefaultParagraphFont"/>
    <w:uiPriority w:val="99"/>
    <w:semiHidden/>
    <w:rsid w:val="00967D3B"/>
    <w:rPr>
      <w:color w:val="808080"/>
    </w:rPr>
  </w:style>
  <w:style w:type="paragraph" w:customStyle="1" w:styleId="ContentOutdentY">
    <w:name w:val="ContentOutdent_Y"/>
    <w:basedOn w:val="Normal"/>
    <w:link w:val="ContentOutdentYChar"/>
    <w:autoRedefine/>
    <w:qFormat/>
    <w:rsid w:val="00830455"/>
    <w:pPr>
      <w:ind w:right="-142" w:hanging="900"/>
    </w:pPr>
    <w:rPr>
      <w:rFonts w:eastAsia="Times New Roman"/>
      <w:b/>
      <w:snapToGrid w:val="0"/>
      <w:color w:val="000000" w:themeColor="text1"/>
      <w:sz w:val="22"/>
      <w:szCs w:val="24"/>
      <w:u w:val="single"/>
    </w:rPr>
  </w:style>
  <w:style w:type="character" w:customStyle="1" w:styleId="ContentOutdentYChar">
    <w:name w:val="ContentOutdent_Y Char"/>
    <w:basedOn w:val="DefaultParagraphFont"/>
    <w:link w:val="ContentOutdentY"/>
    <w:rsid w:val="00830455"/>
    <w:rPr>
      <w:rFonts w:ascii="Arial" w:eastAsia="Times New Roman" w:hAnsi="Arial"/>
      <w:b/>
      <w:snapToGrid w:val="0"/>
      <w:color w:val="000000" w:themeColor="text1"/>
      <w:sz w:val="22"/>
      <w:szCs w:val="24"/>
      <w:u w:val="single"/>
    </w:rPr>
  </w:style>
  <w:style w:type="character" w:customStyle="1" w:styleId="Heading1Char">
    <w:name w:val="Heading 1 Char"/>
    <w:aliases w:val="Heading 1_Y Char"/>
    <w:basedOn w:val="DefaultParagraphFont"/>
    <w:link w:val="Heading1"/>
    <w:uiPriority w:val="9"/>
    <w:rsid w:val="0070314B"/>
    <w:rPr>
      <w:rFonts w:ascii="Arial" w:eastAsia="Times New Roman" w:hAnsi="Arial"/>
      <w:b/>
      <w:bCs/>
      <w:caps/>
      <w:snapToGrid w:val="0"/>
      <w:szCs w:val="32"/>
      <w:lang w:val="nb-NO" w:eastAsia="nb-NO"/>
    </w:rPr>
  </w:style>
  <w:style w:type="character" w:customStyle="1" w:styleId="Heading2Char">
    <w:name w:val="Heading 2 Char"/>
    <w:aliases w:val="Heading 2_Y Char"/>
    <w:basedOn w:val="DefaultParagraphFont"/>
    <w:link w:val="Heading2"/>
    <w:uiPriority w:val="9"/>
    <w:rsid w:val="00A3481B"/>
    <w:rPr>
      <w:rFonts w:ascii="Arial" w:eastAsia="Times New Roman" w:hAnsi="Arial"/>
      <w:b/>
      <w:bCs/>
      <w:snapToGrid w:val="0"/>
      <w:sz w:val="24"/>
      <w:szCs w:val="24"/>
    </w:rPr>
  </w:style>
  <w:style w:type="character" w:customStyle="1" w:styleId="Heading3Char">
    <w:name w:val="Heading 3 Char"/>
    <w:aliases w:val="Heading 3_Y Char"/>
    <w:basedOn w:val="DefaultParagraphFont"/>
    <w:link w:val="Heading3"/>
    <w:uiPriority w:val="9"/>
    <w:rsid w:val="00A3481B"/>
    <w:rPr>
      <w:rFonts w:ascii="Arial" w:eastAsia="Times New Roman" w:hAnsi="Arial"/>
      <w:b/>
      <w:bCs/>
      <w:snapToGrid w:val="0"/>
      <w:sz w:val="22"/>
      <w:szCs w:val="22"/>
    </w:rPr>
  </w:style>
  <w:style w:type="character" w:customStyle="1" w:styleId="Heading4Char">
    <w:name w:val="Heading 4 Char"/>
    <w:aliases w:val="Heading 4_Y Char"/>
    <w:basedOn w:val="DefaultParagraphFont"/>
    <w:link w:val="Heading4"/>
    <w:uiPriority w:val="9"/>
    <w:rsid w:val="00C16A79"/>
    <w:rPr>
      <w:rFonts w:ascii="Arial" w:eastAsia="Times New Roman" w:hAnsi="Arial"/>
      <w:b/>
      <w:sz w:val="22"/>
      <w:szCs w:val="28"/>
      <w:lang w:eastAsia="nb-NO"/>
    </w:rPr>
  </w:style>
  <w:style w:type="character" w:customStyle="1" w:styleId="Heading5Char">
    <w:name w:val="Heading 5 Char"/>
    <w:basedOn w:val="DefaultParagraphFont"/>
    <w:link w:val="Heading5"/>
    <w:uiPriority w:val="9"/>
    <w:rsid w:val="00CC4EBC"/>
    <w:rPr>
      <w:rFonts w:ascii="Arial" w:eastAsia="Times New Roman" w:hAnsi="Arial"/>
      <w:b/>
      <w:bCs/>
      <w:iCs/>
      <w:sz w:val="22"/>
      <w:szCs w:val="26"/>
      <w:lang w:eastAsia="nb-NO"/>
    </w:rPr>
  </w:style>
  <w:style w:type="paragraph" w:styleId="TOC1">
    <w:name w:val="toc 1"/>
    <w:basedOn w:val="Normal"/>
    <w:next w:val="Normal"/>
    <w:autoRedefine/>
    <w:uiPriority w:val="39"/>
    <w:rsid w:val="00CC4EBC"/>
    <w:pPr>
      <w:tabs>
        <w:tab w:val="left" w:pos="1304"/>
        <w:tab w:val="right" w:leader="dot" w:pos="9639"/>
      </w:tabs>
    </w:pPr>
    <w:rPr>
      <w:rFonts w:eastAsia="Times New Roman"/>
      <w:b/>
      <w:bCs/>
      <w:sz w:val="22"/>
      <w:szCs w:val="24"/>
    </w:rPr>
  </w:style>
  <w:style w:type="paragraph" w:styleId="TOC2">
    <w:name w:val="toc 2"/>
    <w:basedOn w:val="TOC1"/>
    <w:next w:val="Normal"/>
    <w:autoRedefine/>
    <w:uiPriority w:val="39"/>
    <w:rsid w:val="008E552E"/>
    <w:pPr>
      <w:tabs>
        <w:tab w:val="clear" w:pos="1304"/>
        <w:tab w:val="left" w:pos="1276"/>
        <w:tab w:val="left" w:pos="2409"/>
      </w:tabs>
      <w:ind w:left="2410" w:hanging="2410"/>
    </w:pPr>
    <w:rPr>
      <w:b w:val="0"/>
    </w:rPr>
  </w:style>
  <w:style w:type="paragraph" w:styleId="TOC3">
    <w:name w:val="toc 3"/>
    <w:basedOn w:val="TOC2"/>
    <w:next w:val="Normal"/>
    <w:autoRedefine/>
    <w:uiPriority w:val="39"/>
    <w:rsid w:val="009B74A1"/>
  </w:style>
  <w:style w:type="character" w:styleId="Hyperlink">
    <w:name w:val="Hyperlink"/>
    <w:basedOn w:val="DefaultParagraphFont"/>
    <w:uiPriority w:val="99"/>
    <w:rsid w:val="00CC4EBC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CC4EBC"/>
    <w:pPr>
      <w:keepLines/>
      <w:ind w:left="1264" w:hanging="1264"/>
      <w:outlineLvl w:val="9"/>
    </w:pPr>
    <w:rPr>
      <w:rFonts w:eastAsiaTheme="majorEastAsia" w:cstheme="majorBidi"/>
      <w:snapToGrid/>
      <w:szCs w:val="28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B6B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6B6E"/>
    <w:pPr>
      <w:spacing w:after="200"/>
    </w:pPr>
    <w:rPr>
      <w:rFonts w:asciiTheme="minorHAnsi" w:eastAsiaTheme="minorEastAsia" w:hAnsiTheme="minorHAnsi" w:cstheme="minorBidi"/>
      <w:szCs w:val="25"/>
      <w:lang w:val="en-US" w:bidi="th-TH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6B6E"/>
    <w:rPr>
      <w:rFonts w:asciiTheme="minorHAnsi" w:eastAsiaTheme="minorEastAsia" w:hAnsiTheme="minorHAnsi" w:cstheme="minorBidi"/>
      <w:szCs w:val="25"/>
      <w:lang w:val="en-US" w:bidi="th-TH"/>
    </w:rPr>
  </w:style>
  <w:style w:type="paragraph" w:customStyle="1" w:styleId="TopicArial12B">
    <w:name w:val="Topic Arial 12 B"/>
    <w:basedOn w:val="Normal"/>
    <w:link w:val="TopicArial12BChar"/>
    <w:qFormat/>
    <w:rsid w:val="00544A52"/>
    <w:pPr>
      <w:autoSpaceDE w:val="0"/>
      <w:autoSpaceDN w:val="0"/>
      <w:adjustRightInd w:val="0"/>
    </w:pPr>
    <w:rPr>
      <w:rFonts w:eastAsiaTheme="minorEastAsia" w:cs="Arial"/>
      <w:b/>
      <w:bCs/>
      <w:color w:val="000000"/>
      <w:sz w:val="24"/>
      <w:szCs w:val="24"/>
      <w:lang w:val="en-US" w:bidi="th-TH"/>
    </w:rPr>
  </w:style>
  <w:style w:type="character" w:customStyle="1" w:styleId="TopicArial12BChar">
    <w:name w:val="Topic Arial 12 B Char"/>
    <w:basedOn w:val="DefaultParagraphFont"/>
    <w:link w:val="TopicArial12B"/>
    <w:rsid w:val="00544A52"/>
    <w:rPr>
      <w:rFonts w:ascii="Arial" w:eastAsiaTheme="minorEastAsia" w:hAnsi="Arial" w:cs="Arial"/>
      <w:b/>
      <w:bCs/>
      <w:color w:val="000000"/>
      <w:sz w:val="24"/>
      <w:szCs w:val="24"/>
      <w:lang w:val="en-US" w:bidi="th-TH"/>
    </w:rPr>
  </w:style>
  <w:style w:type="character" w:customStyle="1" w:styleId="A0">
    <w:name w:val="A0"/>
    <w:uiPriority w:val="99"/>
    <w:rsid w:val="00544A52"/>
    <w:rPr>
      <w:rFonts w:cs="Foundry Sans Demi"/>
      <w:b/>
      <w:bCs/>
      <w:color w:val="000000"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rsid w:val="00DD5C20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8"/>
      <w:lang w:val="en-US" w:bidi="th-TH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DD5C20"/>
    <w:rPr>
      <w:rFonts w:asciiTheme="minorHAnsi" w:eastAsiaTheme="minorEastAsia" w:hAnsiTheme="minorHAnsi" w:cstheme="minorBidi"/>
      <w:sz w:val="22"/>
      <w:szCs w:val="28"/>
      <w:lang w:val="en-US" w:bidi="th-TH"/>
    </w:rPr>
  </w:style>
  <w:style w:type="paragraph" w:customStyle="1" w:styleId="Numberedparagraph">
    <w:name w:val="Numbered paragraph"/>
    <w:basedOn w:val="Heading3"/>
    <w:link w:val="NumberedparagraphChar"/>
    <w:rsid w:val="00197C32"/>
    <w:pPr>
      <w:numPr>
        <w:ilvl w:val="0"/>
        <w:numId w:val="17"/>
      </w:numPr>
    </w:pPr>
    <w:rPr>
      <w:b w:val="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455F7"/>
    <w:rPr>
      <w:color w:val="808080"/>
      <w:shd w:val="clear" w:color="auto" w:fill="E6E6E6"/>
    </w:rPr>
  </w:style>
  <w:style w:type="character" w:customStyle="1" w:styleId="NumberedparagraphChar">
    <w:name w:val="Numbered paragraph Char"/>
    <w:basedOn w:val="Heading3Char"/>
    <w:link w:val="Numberedparagraph"/>
    <w:rsid w:val="00197C32"/>
    <w:rPr>
      <w:rFonts w:ascii="Arial" w:eastAsia="Times New Roman" w:hAnsi="Arial"/>
      <w:b w:val="0"/>
      <w:bCs/>
      <w:snapToGrid w:val="0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E169A4"/>
    <w:rPr>
      <w:color w:val="800080" w:themeColor="followedHyperlink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rsid w:val="00F83F8A"/>
    <w:rPr>
      <w:rFonts w:ascii="Arial" w:eastAsia="Times New Roman" w:hAnsi="Arial"/>
      <w:b/>
      <w:sz w:val="22"/>
      <w:lang w:val="en-US" w:eastAsia="ar-SA"/>
    </w:rPr>
  </w:style>
  <w:style w:type="character" w:customStyle="1" w:styleId="Heading7Char">
    <w:name w:val="Heading 7 Char"/>
    <w:basedOn w:val="DefaultParagraphFont"/>
    <w:link w:val="Heading7"/>
    <w:uiPriority w:val="9"/>
    <w:rsid w:val="00F83F8A"/>
    <w:rPr>
      <w:rFonts w:ascii="Arial" w:eastAsia="Times New Roman" w:hAnsi="Arial"/>
      <w:b/>
      <w:sz w:val="24"/>
      <w:lang w:val="en-US" w:eastAsia="ar-SA"/>
    </w:rPr>
  </w:style>
  <w:style w:type="character" w:customStyle="1" w:styleId="WW8Num2z0">
    <w:name w:val="WW8Num2z0"/>
    <w:rsid w:val="00F83F8A"/>
    <w:rPr>
      <w:rFonts w:ascii="Symbol" w:hAnsi="Symbol"/>
    </w:rPr>
  </w:style>
  <w:style w:type="character" w:customStyle="1" w:styleId="WW8Num5z0">
    <w:name w:val="WW8Num5z0"/>
    <w:rsid w:val="00F83F8A"/>
    <w:rPr>
      <w:b/>
      <w:i w:val="0"/>
    </w:rPr>
  </w:style>
  <w:style w:type="character" w:customStyle="1" w:styleId="Absatz-Standardschriftart">
    <w:name w:val="Absatz-Standardschriftart"/>
    <w:rsid w:val="00F83F8A"/>
  </w:style>
  <w:style w:type="character" w:customStyle="1" w:styleId="WW-Absatz-Standardschriftart">
    <w:name w:val="WW-Absatz-Standardschriftart"/>
    <w:rsid w:val="00F83F8A"/>
  </w:style>
  <w:style w:type="character" w:customStyle="1" w:styleId="WW8Num3z0">
    <w:name w:val="WW8Num3z0"/>
    <w:rsid w:val="00F83F8A"/>
    <w:rPr>
      <w:rFonts w:ascii="Symbol" w:hAnsi="Symbol"/>
    </w:rPr>
  </w:style>
  <w:style w:type="character" w:customStyle="1" w:styleId="WW8Num8z0">
    <w:name w:val="WW8Num8z0"/>
    <w:rsid w:val="00F83F8A"/>
    <w:rPr>
      <w:rFonts w:ascii="Wingdings" w:hAnsi="Wingdings"/>
    </w:rPr>
  </w:style>
  <w:style w:type="character" w:customStyle="1" w:styleId="WW8Num13z0">
    <w:name w:val="WW8Num13z0"/>
    <w:rsid w:val="00F83F8A"/>
    <w:rPr>
      <w:rFonts w:ascii="Wingdings" w:hAnsi="Wingdings"/>
    </w:rPr>
  </w:style>
  <w:style w:type="character" w:customStyle="1" w:styleId="WW8Num13z1">
    <w:name w:val="WW8Num13z1"/>
    <w:rsid w:val="00F83F8A"/>
    <w:rPr>
      <w:rFonts w:ascii="Courier New" w:hAnsi="Courier New"/>
    </w:rPr>
  </w:style>
  <w:style w:type="character" w:customStyle="1" w:styleId="WW8Num13z3">
    <w:name w:val="WW8Num13z3"/>
    <w:rsid w:val="00F83F8A"/>
    <w:rPr>
      <w:rFonts w:ascii="Symbol" w:hAnsi="Symbol"/>
    </w:rPr>
  </w:style>
  <w:style w:type="character" w:customStyle="1" w:styleId="WW8Num15z0">
    <w:name w:val="WW8Num15z0"/>
    <w:rsid w:val="00F83F8A"/>
    <w:rPr>
      <w:rFonts w:ascii="Wingdings" w:hAnsi="Wingdings"/>
    </w:rPr>
  </w:style>
  <w:style w:type="character" w:customStyle="1" w:styleId="WW8Num17z0">
    <w:name w:val="WW8Num17z0"/>
    <w:rsid w:val="00F83F8A"/>
    <w:rPr>
      <w:rFonts w:ascii="Symbol" w:hAnsi="Symbol"/>
    </w:rPr>
  </w:style>
  <w:style w:type="character" w:customStyle="1" w:styleId="WW8Num18z0">
    <w:name w:val="WW8Num18z0"/>
    <w:rsid w:val="00F83F8A"/>
    <w:rPr>
      <w:rFonts w:ascii="Symbol" w:hAnsi="Symbol"/>
    </w:rPr>
  </w:style>
  <w:style w:type="character" w:customStyle="1" w:styleId="WW8Num19z0">
    <w:name w:val="WW8Num19z0"/>
    <w:rsid w:val="00F83F8A"/>
    <w:rPr>
      <w:rFonts w:ascii="Symbol" w:hAnsi="Symbol"/>
    </w:rPr>
  </w:style>
  <w:style w:type="character" w:customStyle="1" w:styleId="WW8Num23z0">
    <w:name w:val="WW8Num23z0"/>
    <w:rsid w:val="00F83F8A"/>
    <w:rPr>
      <w:rFonts w:ascii="Symbol" w:hAnsi="Symbol"/>
    </w:rPr>
  </w:style>
  <w:style w:type="character" w:customStyle="1" w:styleId="WW8Num24z0">
    <w:name w:val="WW8Num24z0"/>
    <w:rsid w:val="00F83F8A"/>
    <w:rPr>
      <w:rFonts w:ascii="Symbol" w:hAnsi="Symbol"/>
    </w:rPr>
  </w:style>
  <w:style w:type="character" w:customStyle="1" w:styleId="WW8Num25z0">
    <w:name w:val="WW8Num25z0"/>
    <w:rsid w:val="00F83F8A"/>
    <w:rPr>
      <w:rFonts w:ascii="Symbol" w:hAnsi="Symbol"/>
    </w:rPr>
  </w:style>
  <w:style w:type="character" w:customStyle="1" w:styleId="WW8Num28z0">
    <w:name w:val="WW8Num28z0"/>
    <w:rsid w:val="00F83F8A"/>
    <w:rPr>
      <w:rFonts w:ascii="Symbol" w:hAnsi="Symbol"/>
    </w:rPr>
  </w:style>
  <w:style w:type="character" w:customStyle="1" w:styleId="WW8Num33z0">
    <w:name w:val="WW8Num33z0"/>
    <w:rsid w:val="00F83F8A"/>
    <w:rPr>
      <w:b/>
    </w:rPr>
  </w:style>
  <w:style w:type="character" w:customStyle="1" w:styleId="WW8Num34z0">
    <w:name w:val="WW8Num34z0"/>
    <w:rsid w:val="00F83F8A"/>
    <w:rPr>
      <w:rFonts w:ascii="Symbol" w:hAnsi="Symbol"/>
    </w:rPr>
  </w:style>
  <w:style w:type="character" w:customStyle="1" w:styleId="WW8Num35z0">
    <w:name w:val="WW8Num35z0"/>
    <w:rsid w:val="00F83F8A"/>
    <w:rPr>
      <w:rFonts w:ascii="Symbol" w:hAnsi="Symbol"/>
    </w:rPr>
  </w:style>
  <w:style w:type="character" w:customStyle="1" w:styleId="WW8Num36z0">
    <w:name w:val="WW8Num36z0"/>
    <w:rsid w:val="00F83F8A"/>
    <w:rPr>
      <w:rFonts w:ascii="Symbol" w:hAnsi="Symbol"/>
    </w:rPr>
  </w:style>
  <w:style w:type="character" w:customStyle="1" w:styleId="WW8Num37z0">
    <w:name w:val="WW8Num37z0"/>
    <w:rsid w:val="00F83F8A"/>
    <w:rPr>
      <w:rFonts w:ascii="Symbol" w:hAnsi="Symbol"/>
    </w:rPr>
  </w:style>
  <w:style w:type="character" w:customStyle="1" w:styleId="WW8Num40z0">
    <w:name w:val="WW8Num40z0"/>
    <w:rsid w:val="00F83F8A"/>
    <w:rPr>
      <w:rFonts w:ascii="Wingdings" w:hAnsi="Wingdings"/>
    </w:rPr>
  </w:style>
  <w:style w:type="character" w:customStyle="1" w:styleId="WW8Num42z0">
    <w:name w:val="WW8Num42z0"/>
    <w:rsid w:val="00F83F8A"/>
    <w:rPr>
      <w:rFonts w:ascii="Symbol" w:hAnsi="Symbol"/>
    </w:rPr>
  </w:style>
  <w:style w:type="paragraph" w:customStyle="1" w:styleId="Heading">
    <w:name w:val="Heading"/>
    <w:basedOn w:val="Normal"/>
    <w:next w:val="BodyText"/>
    <w:rsid w:val="00F83F8A"/>
    <w:pPr>
      <w:keepNext/>
      <w:suppressAutoHyphens/>
      <w:spacing w:before="240" w:after="120"/>
    </w:pPr>
    <w:rPr>
      <w:rFonts w:eastAsia="MS Mincho" w:cs="Tahoma"/>
      <w:sz w:val="28"/>
      <w:szCs w:val="28"/>
      <w:lang w:val="en-US" w:eastAsia="ar-SA"/>
    </w:rPr>
  </w:style>
  <w:style w:type="paragraph" w:styleId="BodyText">
    <w:name w:val="Body Text"/>
    <w:basedOn w:val="Normal"/>
    <w:link w:val="BodyTextChar"/>
    <w:semiHidden/>
    <w:rsid w:val="00F83F8A"/>
    <w:pPr>
      <w:widowControl w:val="0"/>
      <w:suppressAutoHyphens/>
    </w:pPr>
    <w:rPr>
      <w:rFonts w:ascii="Times New Roman" w:eastAsia="Times New Roman" w:hAnsi="Times New Roman"/>
      <w:sz w:val="24"/>
      <w:lang w:val="en-US" w:eastAsia="ar-SA"/>
    </w:rPr>
  </w:style>
  <w:style w:type="character" w:customStyle="1" w:styleId="BodyTextChar">
    <w:name w:val="Body Text Char"/>
    <w:basedOn w:val="DefaultParagraphFont"/>
    <w:link w:val="BodyText"/>
    <w:semiHidden/>
    <w:rsid w:val="00F83F8A"/>
    <w:rPr>
      <w:rFonts w:ascii="Times New Roman" w:eastAsia="Times New Roman" w:hAnsi="Times New Roman"/>
      <w:sz w:val="24"/>
      <w:lang w:val="en-US" w:eastAsia="ar-SA"/>
    </w:rPr>
  </w:style>
  <w:style w:type="paragraph" w:styleId="List">
    <w:name w:val="List"/>
    <w:basedOn w:val="BodyText"/>
    <w:semiHidden/>
    <w:rsid w:val="00F83F8A"/>
    <w:rPr>
      <w:rFonts w:cs="Tahoma"/>
    </w:rPr>
  </w:style>
  <w:style w:type="paragraph" w:styleId="Caption">
    <w:name w:val="caption"/>
    <w:basedOn w:val="Normal"/>
    <w:uiPriority w:val="35"/>
    <w:qFormat/>
    <w:rsid w:val="00F83F8A"/>
    <w:pPr>
      <w:suppressLineNumbers/>
      <w:suppressAutoHyphens/>
      <w:spacing w:before="120" w:after="120"/>
    </w:pPr>
    <w:rPr>
      <w:rFonts w:ascii="Times New Roman" w:eastAsia="Times New Roman" w:hAnsi="Times New Roman" w:cs="Tahoma"/>
      <w:i/>
      <w:iCs/>
      <w:sz w:val="24"/>
      <w:szCs w:val="24"/>
      <w:lang w:val="en-US" w:eastAsia="ar-SA"/>
    </w:rPr>
  </w:style>
  <w:style w:type="paragraph" w:customStyle="1" w:styleId="Index">
    <w:name w:val="Index"/>
    <w:basedOn w:val="Normal"/>
    <w:rsid w:val="00F83F8A"/>
    <w:pPr>
      <w:suppressLineNumbers/>
      <w:suppressAutoHyphens/>
    </w:pPr>
    <w:rPr>
      <w:rFonts w:ascii="Times New Roman" w:eastAsia="Times New Roman" w:hAnsi="Times New Roman" w:cs="Tahoma"/>
      <w:lang w:val="en-US" w:eastAsia="ar-SA"/>
    </w:rPr>
  </w:style>
  <w:style w:type="paragraph" w:styleId="BodyText2">
    <w:name w:val="Body Text 2"/>
    <w:basedOn w:val="Normal"/>
    <w:link w:val="BodyText2Char"/>
    <w:rsid w:val="00F83F8A"/>
    <w:pPr>
      <w:widowControl w:val="0"/>
      <w:suppressAutoHyphens/>
      <w:spacing w:line="360" w:lineRule="auto"/>
      <w:jc w:val="both"/>
    </w:pPr>
    <w:rPr>
      <w:rFonts w:eastAsia="Times New Roman"/>
      <w:sz w:val="22"/>
      <w:lang w:val="en-US" w:eastAsia="ar-SA"/>
    </w:rPr>
  </w:style>
  <w:style w:type="character" w:customStyle="1" w:styleId="BodyText2Char">
    <w:name w:val="Body Text 2 Char"/>
    <w:basedOn w:val="DefaultParagraphFont"/>
    <w:link w:val="BodyText2"/>
    <w:rsid w:val="00F83F8A"/>
    <w:rPr>
      <w:rFonts w:ascii="Arial" w:eastAsia="Times New Roman" w:hAnsi="Arial"/>
      <w:sz w:val="22"/>
      <w:lang w:val="en-US" w:eastAsia="ar-SA"/>
    </w:rPr>
  </w:style>
  <w:style w:type="paragraph" w:styleId="BodyText3">
    <w:name w:val="Body Text 3"/>
    <w:basedOn w:val="Normal"/>
    <w:link w:val="BodyText3Char"/>
    <w:rsid w:val="00F83F8A"/>
    <w:pPr>
      <w:widowControl w:val="0"/>
      <w:suppressAutoHyphens/>
      <w:spacing w:line="360" w:lineRule="auto"/>
      <w:jc w:val="center"/>
    </w:pPr>
    <w:rPr>
      <w:rFonts w:eastAsia="Times New Roman"/>
      <w:b/>
      <w:sz w:val="24"/>
      <w:lang w:val="en-US" w:eastAsia="ar-SA"/>
    </w:rPr>
  </w:style>
  <w:style w:type="character" w:customStyle="1" w:styleId="BodyText3Char">
    <w:name w:val="Body Text 3 Char"/>
    <w:basedOn w:val="DefaultParagraphFont"/>
    <w:link w:val="BodyText3"/>
    <w:rsid w:val="00F83F8A"/>
    <w:rPr>
      <w:rFonts w:ascii="Arial" w:eastAsia="Times New Roman" w:hAnsi="Arial"/>
      <w:b/>
      <w:sz w:val="24"/>
      <w:lang w:val="en-US" w:eastAsia="ar-SA"/>
    </w:rPr>
  </w:style>
  <w:style w:type="paragraph" w:customStyle="1" w:styleId="TableContents">
    <w:name w:val="Table Contents"/>
    <w:basedOn w:val="Normal"/>
    <w:rsid w:val="00F83F8A"/>
    <w:pPr>
      <w:suppressLineNumbers/>
      <w:suppressAutoHyphens/>
    </w:pPr>
    <w:rPr>
      <w:rFonts w:ascii="Times New Roman" w:eastAsia="Times New Roman" w:hAnsi="Times New Roman"/>
      <w:lang w:val="en-US" w:eastAsia="ar-SA"/>
    </w:rPr>
  </w:style>
  <w:style w:type="paragraph" w:customStyle="1" w:styleId="TableHeading">
    <w:name w:val="Table Heading"/>
    <w:basedOn w:val="TableContents"/>
    <w:rsid w:val="00F83F8A"/>
    <w:pPr>
      <w:jc w:val="center"/>
    </w:pPr>
    <w:rPr>
      <w:b/>
      <w:bCs/>
    </w:rPr>
  </w:style>
  <w:style w:type="paragraph" w:customStyle="1" w:styleId="Framecontents">
    <w:name w:val="Frame contents"/>
    <w:basedOn w:val="BodyText"/>
    <w:rsid w:val="00F83F8A"/>
  </w:style>
  <w:style w:type="character" w:customStyle="1" w:styleId="Heading8Char">
    <w:name w:val="Heading 8 Char"/>
    <w:basedOn w:val="DefaultParagraphFont"/>
    <w:link w:val="Heading8"/>
    <w:uiPriority w:val="9"/>
    <w:semiHidden/>
    <w:rsid w:val="00961C1E"/>
    <w:rPr>
      <w:rFonts w:asciiTheme="majorHAnsi" w:eastAsiaTheme="majorEastAsia" w:hAnsiTheme="majorHAnsi" w:cstheme="majorBidi"/>
      <w:b/>
      <w:bCs/>
      <w:caps/>
      <w:color w:val="7F7F7F" w:themeColor="text1" w:themeTint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C1E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</w:rPr>
  </w:style>
  <w:style w:type="paragraph" w:styleId="Title">
    <w:name w:val="Title"/>
    <w:basedOn w:val="Normal"/>
    <w:next w:val="Normal"/>
    <w:link w:val="TitleChar"/>
    <w:uiPriority w:val="10"/>
    <w:qFormat/>
    <w:rsid w:val="00961C1E"/>
    <w:pPr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61C1E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C1E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C1E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961C1E"/>
    <w:rPr>
      <w:b/>
      <w:bCs/>
    </w:rPr>
  </w:style>
  <w:style w:type="character" w:styleId="Emphasis">
    <w:name w:val="Emphasis"/>
    <w:basedOn w:val="DefaultParagraphFont"/>
    <w:uiPriority w:val="20"/>
    <w:qFormat/>
    <w:rsid w:val="00961C1E"/>
    <w:rPr>
      <w:i/>
      <w:iCs/>
    </w:rPr>
  </w:style>
  <w:style w:type="paragraph" w:styleId="NoSpacing">
    <w:name w:val="No Spacing"/>
    <w:uiPriority w:val="1"/>
    <w:qFormat/>
    <w:rsid w:val="00961C1E"/>
    <w:rPr>
      <w:rFonts w:asciiTheme="minorHAnsi" w:eastAsiaTheme="minorEastAsia" w:hAnsiTheme="minorHAnsi" w:cstheme="minorBidi"/>
      <w:sz w:val="22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961C1E"/>
    <w:pPr>
      <w:spacing w:before="160" w:after="160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961C1E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C1E"/>
    <w:pPr>
      <w:spacing w:before="280" w:after="280"/>
      <w:ind w:left="1080" w:right="1080"/>
      <w:jc w:val="center"/>
    </w:pPr>
    <w:rPr>
      <w:rFonts w:asciiTheme="minorHAnsi" w:eastAsiaTheme="minorEastAsia" w:hAnsiTheme="minorHAnsi" w:cstheme="minorBidi"/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C1E"/>
    <w:rPr>
      <w:rFonts w:asciiTheme="minorHAnsi" w:eastAsiaTheme="minorEastAsia" w:hAnsiTheme="minorHAnsi" w:cstheme="minorBidi"/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961C1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961C1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61C1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61C1E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961C1E"/>
    <w:rPr>
      <w:b/>
      <w:bCs/>
      <w:smallCaps/>
      <w:spacing w:val="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9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3FD2DE02C85430BBB42B69BE6ED49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301D4D-B5D6-4580-8B7B-B66CDB1BD0F3}"/>
      </w:docPartPr>
      <w:docPartBody>
        <w:p w:rsidR="008F4207" w:rsidRDefault="008F4207">
          <w:pPr>
            <w:pStyle w:val="E3FD2DE02C85430BBB42B69BE6ED498F"/>
          </w:pPr>
          <w:r w:rsidRPr="00050F75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oundry Sans Demi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F4207"/>
    <w:rsid w:val="00043136"/>
    <w:rsid w:val="000917AD"/>
    <w:rsid w:val="000D32DE"/>
    <w:rsid w:val="00126504"/>
    <w:rsid w:val="001E2B2B"/>
    <w:rsid w:val="00342779"/>
    <w:rsid w:val="00393FAB"/>
    <w:rsid w:val="004B2CDF"/>
    <w:rsid w:val="004C1707"/>
    <w:rsid w:val="0071494C"/>
    <w:rsid w:val="007D0EDC"/>
    <w:rsid w:val="007E3DCC"/>
    <w:rsid w:val="0082294D"/>
    <w:rsid w:val="008879EF"/>
    <w:rsid w:val="008F4207"/>
    <w:rsid w:val="00BC77D4"/>
    <w:rsid w:val="00C95656"/>
    <w:rsid w:val="00C966DF"/>
    <w:rsid w:val="00CA572E"/>
    <w:rsid w:val="00D56263"/>
    <w:rsid w:val="00E51A2B"/>
    <w:rsid w:val="00F640A2"/>
    <w:rsid w:val="00F9298D"/>
    <w:rsid w:val="00FF2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D32DE"/>
    <w:rPr>
      <w:color w:val="808080"/>
    </w:rPr>
  </w:style>
  <w:style w:type="paragraph" w:customStyle="1" w:styleId="E3FD2DE02C85430BBB42B69BE6ED498F">
    <w:name w:val="E3FD2DE02C85430BBB42B69BE6ED498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roved xmlns="394ed8b9-e7ed-4b31-94f1-4960fcc17a1d">2019-09-19T18:30:00+00:00</Approved>
    <SDOCSVerifiedDate xmlns="de61e7c7-8e97-4464-b929-b5a1c86ee5cb" xsi:nil="true"/>
    <l45847b67a134e4a87db9037747dc84f xmlns="2961116f-2373-4ea1-948c-4f49dc3433b2">
      <Terms xmlns="http://schemas.microsoft.com/office/infopath/2007/PartnerControls">
        <TermInfo xmlns="http://schemas.microsoft.com/office/infopath/2007/PartnerControls">
          <TermName xmlns="http://schemas.microsoft.com/office/infopath/2007/PartnerControls">Babrala</TermName>
          <TermId xmlns="http://schemas.microsoft.com/office/infopath/2007/PartnerControls">684dc61a-b2a7-4c2e-947a-268572e5f781</TermId>
        </TermInfo>
      </Terms>
    </l45847b67a134e4a87db9037747dc84f>
    <VerifiedBy xmlns="ef6f3ae6-21f7-442b-8cbd-e7de8225ec52">
      <UserInfo>
        <DisplayName>i:0#.w|ad\a928555</DisplayName>
        <AccountId>7144</AccountId>
        <AccountType/>
      </UserInfo>
    </VerifiedBy>
    <e09cb138fc0f497bb56389e034ed12c0 xmlns="2961116f-2373-4ea1-948c-4f49dc3433b2">
      <Terms xmlns="http://schemas.microsoft.com/office/infopath/2007/PartnerControls"/>
    </e09cb138fc0f497bb56389e034ed12c0>
    <Verified xmlns="87369ed8-7398-499d-83ae-9d42e0d3e3dd">2019-09-12T18:30:00+00:00</Verified>
    <SDOCSDocumentType xmlns="540b7ce4-8409-4b5a-805f-42f28534b75b" xsi:nil="true"/>
    <SDOCSDocumentOwner xmlns="3d4fd783-a680-4523-bbb7-d6dbf41ea0da" xsi:nil="true"/>
    <a5cdc0369a234aa08bf5ccf7ac490442 xmlns="2961116f-2373-4ea1-948c-4f49dc3433b2">
      <Terms xmlns="http://schemas.microsoft.com/office/infopath/2007/PartnerControls">
        <TermInfo xmlns="http://schemas.microsoft.com/office/infopath/2007/PartnerControls">
          <TermName xmlns="http://schemas.microsoft.com/office/infopath/2007/PartnerControls">Procedure</TermName>
          <TermId xmlns="http://schemas.microsoft.com/office/infopath/2007/PartnerControls">62b4f78e-aa68-4fd1-81b8-9bdbd87a0de0</TermId>
        </TermInfo>
      </Terms>
    </a5cdc0369a234aa08bf5ccf7ac490442>
    <SDOCSVersion xmlns="70d8b52d-721e-4460-8312-1b71d49660ac" xsi:nil="true"/>
    <n566aa1c09b948d8b11dba67b383f70a xmlns="2961116f-2373-4ea1-948c-4f49dc3433b2">
      <Terms xmlns="http://schemas.microsoft.com/office/infopath/2007/PartnerControls">
        <TermInfo xmlns="http://schemas.microsoft.com/office/infopath/2007/PartnerControls">
          <TermName xmlns="http://schemas.microsoft.com/office/infopath/2007/PartnerControls">Occupational Health ＆ Safety</TermName>
          <TermId xmlns="http://schemas.microsoft.com/office/infopath/2007/PartnerControls">39bf0f09-19cc-4328-a8af-deadcebd8d16</TermId>
        </TermInfo>
      </Terms>
    </n566aa1c09b948d8b11dba67b383f70a>
    <Validated xmlns="c07ea462-aaa2-4230-8650-800586fd6e0c">2019-09-12T18:30:00+00:00</Validated>
    <SDOCSApprovedDate xmlns="f306b6fe-d227-476c-b9c6-f47a9051a6f9" xsi:nil="true"/>
    <SDOCSDocumentID xmlns="9d4b0a68-504a-49bc-b05c-9f04dbab8d64" xsi:nil="true"/>
    <SDOCSExternalRef xmlns="35825c6a-2009-425d-af8c-2cc1e7674892" xsi:nil="true"/>
    <DocumentOwner xmlns="009a2248-1bc5-4823-a4cc-a112fd46d800">
      <UserInfo>
        <DisplayName>Goutam Kumar Das</DisplayName>
        <AccountId>7144</AccountId>
        <AccountType/>
      </UserInfo>
    </DocumentOwner>
    <p86715aca52141abbbc72242a6908122 xmlns="2961116f-2373-4ea1-948c-4f49dc3433b2">
      <Terms xmlns="http://schemas.microsoft.com/office/infopath/2007/PartnerControls">
        <TermInfo xmlns="http://schemas.microsoft.com/office/infopath/2007/PartnerControls">
          <TermName xmlns="http://schemas.microsoft.com/office/infopath/2007/PartnerControls">Babrala</TermName>
          <TermId xmlns="http://schemas.microsoft.com/office/infopath/2007/PartnerControls">684dc61a-b2a7-4c2e-947a-268572e5f781</TermId>
        </TermInfo>
      </Terms>
    </p86715aca52141abbbc72242a6908122>
    <o288efda00fc4076844e479a2058cd7f xmlns="2961116f-2373-4ea1-948c-4f49dc3433b2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Internal</TermName>
          <TermId xmlns="http://schemas.microsoft.com/office/infopath/2007/PartnerControls">8d0bf247-e111-4539-9347-43011421bfa3</TermId>
        </TermInfo>
      </Terms>
    </o288efda00fc4076844e479a2058cd7f>
    <TaxKeywordTaxHTField xmlns="5e1cbacc-be7f-4c16-aa72-66cc69b59cd6">
      <Terms xmlns="http://schemas.microsoft.com/office/infopath/2007/PartnerControls">
        <TermInfo xmlns="http://schemas.microsoft.com/office/infopath/2007/PartnerControls">
          <TermName xmlns="http://schemas.microsoft.com/office/infopath/2007/PartnerControls">Service order</TermName>
          <TermId xmlns="http://schemas.microsoft.com/office/infopath/2007/PartnerControls">5e5f0dae-b631-4b8b-a840-9886f15636cd</TermId>
        </TermInfo>
        <TermInfo xmlns="http://schemas.microsoft.com/office/infopath/2007/PartnerControls">
          <TermName xmlns="http://schemas.microsoft.com/office/infopath/2007/PartnerControls">Servive supplier</TermName>
          <TermId xmlns="http://schemas.microsoft.com/office/infopath/2007/PartnerControls">524b71c4-2e44-4c3f-881c-ed7ddb0780ba</TermId>
        </TermInfo>
      </Terms>
    </TaxKeywordTaxHTField>
    <SDOCSLocation xmlns="a55516d6-f64e-4aab-b0c7-d69c048add4a" xsi:nil="true"/>
    <DocumentOfficer xmlns="88eb63a8-b495-4068-bc83-a212bb1828a2">
      <UserInfo>
        <DisplayName>Goutam Kumar Das</DisplayName>
        <AccountId>7144</AccountId>
        <AccountType/>
      </UserInfo>
    </DocumentOfficer>
    <TaxCatchAll xmlns="5e1cbacc-be7f-4c16-aa72-66cc69b59cd6">
      <Value>2786</Value>
      <Value>3064</Value>
      <Value>158</Value>
      <Value>45</Value>
      <Value>5</Value>
      <Value>2775</Value>
      <Value>3065</Value>
      <Value>1</Value>
    </TaxCatchAll>
    <of7bed9b6773446bbb8d11896e239967 xmlns="2961116f-2373-4ea1-948c-4f49dc3433b2">
      <Terms xmlns="http://schemas.microsoft.com/office/infopath/2007/PartnerControls"/>
    </of7bed9b6773446bbb8d11896e239967>
    <SDOCSDocumentApprover xmlns="435d2999-2170-4f0a-a707-1e4030f8d836" xsi:nil="true"/>
    <m6a006d3bc2e488b98d5a60be7da4a85 xmlns="2961116f-2373-4ea1-948c-4f49dc3433b2">
      <Terms xmlns="http://schemas.microsoft.com/office/infopath/2007/PartnerControls">
        <TermInfo xmlns="http://schemas.microsoft.com/office/infopath/2007/PartnerControls">
          <TermName xmlns="http://schemas.microsoft.com/office/infopath/2007/PartnerControls">Babrala</TermName>
          <TermId xmlns="http://schemas.microsoft.com/office/infopath/2007/PartnerControls">7c2e46a8-bfd6-4f34-a1f3-732192569962</TermId>
        </TermInfo>
      </Terms>
    </m6a006d3bc2e488b98d5a60be7da4a85>
    <SDOCSOrganization xmlns="45eccc05-4b12-42bd-8d22-f8f14ef2160a" xsi:nil="true"/>
    <b03ec9c9fc15465d981edaaba1c2c808 xmlns="2961116f-2373-4ea1-948c-4f49dc3433b2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English</TermName>
          <TermId xmlns="http://schemas.microsoft.com/office/infopath/2007/PartnerControls">eee7a28c-5923-42f2-b034-3177ae0fb077</TermId>
        </TermInfo>
      </Terms>
    </b03ec9c9fc15465d981edaaba1c2c808>
    <ApprovedBy xmlns="f55a5c64-ee7a-45c3-8a61-2a5fccd2fe9f">
      <UserInfo>
        <DisplayName>Pradeep Kumar Goel</DisplayName>
        <AccountId>13208</AccountId>
        <AccountType/>
      </UserInfo>
    </ApprovedBy>
    <SDOCSDocumentVerifiers xmlns="3cbe6de1-2635-416f-b54e-8793cf6c0a9e" xsi:nil="true"/>
    <SDOCSExtension1 xmlns="bb499cd1-5093-4028-a6b5-a285a249e975" xsi:nil="true"/>
    <VersionComments xmlns="92cd3523-8a7e-43d8-8db2-82bba2d9642c">Waiting for Owner</VersionComments>
    <SDOCSValidFor xmlns="47f55bf9-ddae-45d5-a4a7-ae8625f66081" xsi:nil="true"/>
    <SDOCSExtension2 xmlns="075ad2b7-e15c-4807-9557-5325c39d8fce" xsi:nil="true"/>
    <SDOCSDocumentOfficer xmlns="efde6133-c53c-4d9f-b09f-b30588276666" xsi:nil="true"/>
    <MailingList xmlns="d3423f4c-ca1b-406e-8999-0f2e1bacbbdc">
      <UserInfo>
        <DisplayName/>
        <AccountId xsi:nil="true"/>
        <AccountType/>
      </UserInfo>
    </MailingList>
    <DLCPolicyLabelClientValue xmlns="7bdac514-b306-4737-904b-77593a998f6c">{_UIVersionString}</DLCPolicyLabelClientValue>
    <DLCPolicyLabelLock xmlns="7bdac514-b306-4737-904b-77593a998f6c" xsi:nil="true"/>
    <DLCPolicyLabelValue xmlns="7bdac514-b306-4737-904b-77593a998f6c">0.5</DLCPolicyLabelValue>
    <NextReviewDate xmlns="9db00453-5af4-4cae-918b-d577b3e25147">2022-07-29T18:30:00+00:00</NextReviewDate>
    <_dlc_DocId xmlns="2961116f-2373-4ea1-948c-4f49dc3433b2">YMS0-782126253-31</_dlc_DocId>
    <_dlc_DocIdUrl xmlns="2961116f-2373-4ea1-948c-4f49dc3433b2">
      <Url>https://apps.yara.com/sites/yms/india/_layouts/15/DocIdRedir.aspx?ID=YMS0-782126253-31</Url>
      <Description>YMS0-782126253-31</Description>
    </_dlc_DocIdUrl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7BF2A2B44F9543A909D14C0105DAB6" ma:contentTypeVersion="13" ma:contentTypeDescription="Create a new document." ma:contentTypeScope="" ma:versionID="caee0fe008a8e38411e7c862e3bf9fdf">
  <xsd:schema xmlns:xsd="http://www.w3.org/2001/XMLSchema" xmlns:xs="http://www.w3.org/2001/XMLSchema" xmlns:p="http://schemas.microsoft.com/office/2006/metadata/properties" xmlns:ns3="f4102f2f-fd94-4fc7-b1b2-2f5efa9d54d1" xmlns:ns4="b9e47de5-f7bf-430b-bf2f-c72c8da129e5" targetNamespace="http://schemas.microsoft.com/office/2006/metadata/properties" ma:root="true" ma:fieldsID="d7289389749f2fd4df5c965940753ab5" ns3:_="" ns4:_="">
    <xsd:import namespace="f4102f2f-fd94-4fc7-b1b2-2f5efa9d54d1"/>
    <xsd:import namespace="b9e47de5-f7bf-430b-bf2f-c72c8da129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102f2f-fd94-4fc7-b1b2-2f5efa9d54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e47de5-f7bf-430b-bf2f-c72c8da129e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441AB15-4A45-4C8C-B9BB-35ED04993C60}">
  <ds:schemaRefs>
    <ds:schemaRef ds:uri="http://schemas.microsoft.com/office/2006/metadata/properties"/>
    <ds:schemaRef ds:uri="http://schemas.microsoft.com/office/infopath/2007/PartnerControls"/>
    <ds:schemaRef ds:uri="394ed8b9-e7ed-4b31-94f1-4960fcc17a1d"/>
    <ds:schemaRef ds:uri="de61e7c7-8e97-4464-b929-b5a1c86ee5cb"/>
    <ds:schemaRef ds:uri="2961116f-2373-4ea1-948c-4f49dc3433b2"/>
    <ds:schemaRef ds:uri="ef6f3ae6-21f7-442b-8cbd-e7de8225ec52"/>
    <ds:schemaRef ds:uri="87369ed8-7398-499d-83ae-9d42e0d3e3dd"/>
    <ds:schemaRef ds:uri="540b7ce4-8409-4b5a-805f-42f28534b75b"/>
    <ds:schemaRef ds:uri="3d4fd783-a680-4523-bbb7-d6dbf41ea0da"/>
    <ds:schemaRef ds:uri="70d8b52d-721e-4460-8312-1b71d49660ac"/>
    <ds:schemaRef ds:uri="c07ea462-aaa2-4230-8650-800586fd6e0c"/>
    <ds:schemaRef ds:uri="f306b6fe-d227-476c-b9c6-f47a9051a6f9"/>
    <ds:schemaRef ds:uri="9d4b0a68-504a-49bc-b05c-9f04dbab8d64"/>
    <ds:schemaRef ds:uri="35825c6a-2009-425d-af8c-2cc1e7674892"/>
    <ds:schemaRef ds:uri="009a2248-1bc5-4823-a4cc-a112fd46d800"/>
    <ds:schemaRef ds:uri="5e1cbacc-be7f-4c16-aa72-66cc69b59cd6"/>
    <ds:schemaRef ds:uri="a55516d6-f64e-4aab-b0c7-d69c048add4a"/>
    <ds:schemaRef ds:uri="88eb63a8-b495-4068-bc83-a212bb1828a2"/>
    <ds:schemaRef ds:uri="435d2999-2170-4f0a-a707-1e4030f8d836"/>
    <ds:schemaRef ds:uri="45eccc05-4b12-42bd-8d22-f8f14ef2160a"/>
    <ds:schemaRef ds:uri="f55a5c64-ee7a-45c3-8a61-2a5fccd2fe9f"/>
    <ds:schemaRef ds:uri="3cbe6de1-2635-416f-b54e-8793cf6c0a9e"/>
    <ds:schemaRef ds:uri="bb499cd1-5093-4028-a6b5-a285a249e975"/>
    <ds:schemaRef ds:uri="92cd3523-8a7e-43d8-8db2-82bba2d9642c"/>
    <ds:schemaRef ds:uri="47f55bf9-ddae-45d5-a4a7-ae8625f66081"/>
    <ds:schemaRef ds:uri="075ad2b7-e15c-4807-9557-5325c39d8fce"/>
    <ds:schemaRef ds:uri="efde6133-c53c-4d9f-b09f-b30588276666"/>
    <ds:schemaRef ds:uri="d3423f4c-ca1b-406e-8999-0f2e1bacbbdc"/>
    <ds:schemaRef ds:uri="7bdac514-b306-4737-904b-77593a998f6c"/>
    <ds:schemaRef ds:uri="9db00453-5af4-4cae-918b-d577b3e25147"/>
  </ds:schemaRefs>
</ds:datastoreItem>
</file>

<file path=customXml/itemProps2.xml><?xml version="1.0" encoding="utf-8"?>
<ds:datastoreItem xmlns:ds="http://schemas.openxmlformats.org/officeDocument/2006/customXml" ds:itemID="{0E33A481-2042-4284-A86D-31E23D69BEE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E70256B-EAE4-4F29-94A2-1034182D54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102f2f-fd94-4fc7-b1b2-2f5efa9d54d1"/>
    <ds:schemaRef ds:uri="b9e47de5-f7bf-430b-bf2f-c72c8da129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9CE141C-1ADA-49BE-8974-59E1345CA2E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40a6354e-6d04-4730-95c3-6ecb9619f301}" enabled="1" method="Privileged" siteId="{ef8a53ea-1a1c-4189-b792-c832dcaea56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YPR-BAB-QSP-GNF-03 QSP-720-00_Process Overview</vt:lpstr>
    </vt:vector>
  </TitlesOfParts>
  <Company>Yara International ASA</Company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YPR-IN-BAB-QSF-720-02-08_HYDROSTATIC TEST REPORT</dc:title>
  <dc:creator>Yara International ASA User</dc:creator>
  <cp:keywords>Servive supplier; Service order</cp:keywords>
  <cp:lastModifiedBy>Anup Kharwar</cp:lastModifiedBy>
  <cp:revision>64</cp:revision>
  <dcterms:created xsi:type="dcterms:W3CDTF">2020-04-02T06:47:00Z</dcterms:created>
  <dcterms:modified xsi:type="dcterms:W3CDTF">2025-12-12T12:32:00Z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0x010100057BF2A2B44F9543A909D14C0105DAB6</vt:lpwstr>
  </property>
  <property fmtid="{D5CDD505-2E9C-101B-9397-08002B2CF9AE}" pid="3" name="TaxKeyword">
    <vt:lpwstr>3065;#Service order|5e5f0dae-b631-4b8b-a840-9886f15636cd;#3064;#Servive supplier|524b71c4-2e44-4c3f-881c-ed7ddb0780ba</vt:lpwstr>
  </property>
  <property fmtid="{D5CDD505-2E9C-101B-9397-08002B2CF9AE}" pid="4" name="ExternalReferences">
    <vt:lpwstr/>
  </property>
  <property fmtid="{D5CDD505-2E9C-101B-9397-08002B2CF9AE}" pid="5" name="InformationClassification">
    <vt:lpwstr>1;#Internal|8d0bf247-e111-4539-9347-43011421bfa3</vt:lpwstr>
  </property>
  <property fmtid="{D5CDD505-2E9C-101B-9397-08002B2CF9AE}" pid="6" name="ValidForOrganization">
    <vt:lpwstr>2775;#Babrala|684dc61a-b2a7-4c2e-947a-268572e5f781</vt:lpwstr>
  </property>
  <property fmtid="{D5CDD505-2E9C-101B-9397-08002B2CF9AE}" pid="7" name="RelevantForJobFamily">
    <vt:lpwstr/>
  </property>
  <property fmtid="{D5CDD505-2E9C-101B-9397-08002B2CF9AE}" pid="8" name="RelevantForProcesses">
    <vt:lpwstr>158;#Occupational Health ＆ Safety|39bf0f09-19cc-4328-a8af-deadcebd8d16</vt:lpwstr>
  </property>
  <property fmtid="{D5CDD505-2E9C-101B-9397-08002B2CF9AE}" pid="9" name="QMSLanguage">
    <vt:lpwstr>5;#English|eee7a28c-5923-42f2-b034-3177ae0fb077</vt:lpwstr>
  </property>
  <property fmtid="{D5CDD505-2E9C-101B-9397-08002B2CF9AE}" pid="10" name="OwnedByOrganization">
    <vt:lpwstr>2775;#Babrala|684dc61a-b2a7-4c2e-947a-268572e5f781</vt:lpwstr>
  </property>
  <property fmtid="{D5CDD505-2E9C-101B-9397-08002B2CF9AE}" pid="11" name="QMSCategory">
    <vt:lpwstr/>
  </property>
  <property fmtid="{D5CDD505-2E9C-101B-9397-08002B2CF9AE}" pid="12" name="ValidForFacility">
    <vt:lpwstr>2786;#Babrala|7c2e46a8-bfd6-4f34-a1f3-732192569962</vt:lpwstr>
  </property>
  <property fmtid="{D5CDD505-2E9C-101B-9397-08002B2CF9AE}" pid="13" name="DocumentType">
    <vt:lpwstr>45;#Procedure|62b4f78e-aa68-4fd1-81b8-9bdbd87a0de0</vt:lpwstr>
  </property>
  <property fmtid="{D5CDD505-2E9C-101B-9397-08002B2CF9AE}" pid="14" name="_dlc_DocIdItemGuid">
    <vt:lpwstr>57a798b1-7152-47f8-b56c-9fe34a3a07b7</vt:lpwstr>
  </property>
  <property fmtid="{D5CDD505-2E9C-101B-9397-08002B2CF9AE}" pid="15" name="WorkflowChangePath">
    <vt:lpwstr>9554c233-72f3-4786-8bad-7e4f87633162,155;9554c233-72f3-4786-8bad-7e4f87633162,156;9554c233-72f3-4786-8bad-7e4f87633162,159;9554c233-72f3-4786-8bad-7e4f87633162,160;5d621852-9044-4fd4-8c9c-2aedb068e25e,6;</vt:lpwstr>
  </property>
</Properties>
</file>